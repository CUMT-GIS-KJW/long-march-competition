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A762886" w14:textId="77777777" w:rsidR="00053B9F" w:rsidRDefault="00053B9F" w:rsidP="00D602A1">
      <w:pPr>
        <w:jc w:val="center"/>
        <w:rPr>
          <w:rFonts w:ascii="黑体" w:eastAsia="黑体"/>
          <w:sz w:val="52"/>
          <w:szCs w:val="52"/>
        </w:rPr>
      </w:pPr>
    </w:p>
    <w:p w14:paraId="11FD78B2" w14:textId="77777777" w:rsidR="00053B9F" w:rsidRDefault="00053B9F" w:rsidP="00D602A1">
      <w:pPr>
        <w:jc w:val="center"/>
        <w:rPr>
          <w:rFonts w:ascii="黑体" w:eastAsia="黑体"/>
          <w:sz w:val="52"/>
          <w:szCs w:val="52"/>
        </w:rPr>
      </w:pPr>
    </w:p>
    <w:p w14:paraId="440C113E" w14:textId="77777777" w:rsidR="00053B9F" w:rsidRDefault="00053B9F" w:rsidP="00D602A1">
      <w:pPr>
        <w:jc w:val="center"/>
        <w:rPr>
          <w:rFonts w:ascii="黑体" w:eastAsia="黑体"/>
          <w:sz w:val="52"/>
          <w:szCs w:val="52"/>
        </w:rPr>
      </w:pPr>
    </w:p>
    <w:p w14:paraId="1DFE436E" w14:textId="77777777" w:rsidR="00D602A1" w:rsidRPr="00D602A1" w:rsidRDefault="00D602A1" w:rsidP="00D602A1">
      <w:pPr>
        <w:jc w:val="center"/>
        <w:rPr>
          <w:rFonts w:ascii="黑体" w:eastAsia="黑体"/>
          <w:sz w:val="52"/>
          <w:szCs w:val="52"/>
        </w:rPr>
      </w:pPr>
      <w:r w:rsidRPr="00D602A1">
        <w:rPr>
          <w:rFonts w:ascii="黑体" w:eastAsia="黑体" w:hint="eastAsia"/>
          <w:sz w:val="52"/>
          <w:szCs w:val="52"/>
        </w:rPr>
        <w:t>南京市唐诗寻迹系统</w:t>
      </w:r>
    </w:p>
    <w:p w14:paraId="3E6D8683" w14:textId="77777777" w:rsidR="00D602A1" w:rsidRPr="00D602A1" w:rsidRDefault="00D602A1" w:rsidP="00D602A1">
      <w:pPr>
        <w:jc w:val="center"/>
        <w:rPr>
          <w:rFonts w:ascii="黑体" w:eastAsia="黑体"/>
          <w:sz w:val="52"/>
          <w:szCs w:val="52"/>
        </w:rPr>
      </w:pPr>
      <w:r w:rsidRPr="00D602A1">
        <w:rPr>
          <w:rFonts w:ascii="黑体" w:eastAsia="黑体" w:hint="eastAsia"/>
          <w:sz w:val="52"/>
          <w:szCs w:val="52"/>
        </w:rPr>
        <w:t>需求分析报告</w:t>
      </w:r>
    </w:p>
    <w:p w14:paraId="0ACE283C" w14:textId="77777777" w:rsidR="00D602A1" w:rsidRDefault="00D602A1" w:rsidP="00D602A1">
      <w:pPr>
        <w:jc w:val="center"/>
        <w:rPr>
          <w:b/>
          <w:sz w:val="52"/>
          <w:szCs w:val="52"/>
        </w:rPr>
      </w:pPr>
    </w:p>
    <w:p w14:paraId="21EA34B4" w14:textId="77777777" w:rsidR="00D602A1" w:rsidRDefault="00D602A1" w:rsidP="00D602A1">
      <w:pPr>
        <w:jc w:val="center"/>
        <w:rPr>
          <w:b/>
          <w:sz w:val="52"/>
          <w:szCs w:val="52"/>
        </w:rPr>
      </w:pPr>
    </w:p>
    <w:p w14:paraId="30F4ABFE" w14:textId="77777777" w:rsidR="00D602A1" w:rsidRDefault="00D602A1" w:rsidP="00D602A1">
      <w:pPr>
        <w:jc w:val="center"/>
        <w:rPr>
          <w:b/>
          <w:sz w:val="52"/>
          <w:szCs w:val="52"/>
        </w:rPr>
      </w:pPr>
    </w:p>
    <w:p w14:paraId="3576F781" w14:textId="77777777" w:rsidR="00D602A1" w:rsidRPr="00D602A1" w:rsidRDefault="00D602A1" w:rsidP="00D602A1">
      <w:pPr>
        <w:jc w:val="center"/>
        <w:rPr>
          <w:rFonts w:hint="eastAsia"/>
          <w:b/>
          <w:sz w:val="32"/>
          <w:szCs w:val="32"/>
        </w:rPr>
      </w:pPr>
    </w:p>
    <w:p w14:paraId="3001ED9A" w14:textId="77777777" w:rsidR="00D602A1" w:rsidRPr="00D602A1" w:rsidRDefault="00D602A1" w:rsidP="00D602A1">
      <w:pPr>
        <w:ind w:leftChars="600" w:left="1260"/>
        <w:rPr>
          <w:sz w:val="28"/>
          <w:szCs w:val="28"/>
          <w:u w:val="single"/>
        </w:rPr>
      </w:pPr>
    </w:p>
    <w:p w14:paraId="5504E956" w14:textId="77777777" w:rsidR="00D602A1" w:rsidRPr="00D602A1" w:rsidRDefault="00D602A1" w:rsidP="00D602A1">
      <w:pPr>
        <w:ind w:leftChars="600" w:left="1260"/>
        <w:rPr>
          <w:sz w:val="28"/>
          <w:szCs w:val="28"/>
          <w:u w:val="single"/>
        </w:rPr>
      </w:pPr>
      <w:r w:rsidRPr="00D602A1">
        <w:rPr>
          <w:rFonts w:hint="eastAsia"/>
          <w:sz w:val="28"/>
          <w:szCs w:val="28"/>
        </w:rPr>
        <w:t>组长：</w:t>
      </w:r>
      <w:r w:rsidRPr="00D602A1">
        <w:rPr>
          <w:rFonts w:hint="eastAsia"/>
          <w:sz w:val="28"/>
          <w:szCs w:val="28"/>
          <w:u w:val="single"/>
        </w:rPr>
        <w:t xml:space="preserve">     </w:t>
      </w:r>
      <w:r w:rsidRPr="00D602A1">
        <w:rPr>
          <w:sz w:val="28"/>
          <w:szCs w:val="28"/>
          <w:u w:val="single"/>
        </w:rPr>
        <w:t xml:space="preserve">   </w:t>
      </w:r>
      <w:r w:rsidRPr="00D602A1">
        <w:rPr>
          <w:rFonts w:hint="eastAsia"/>
          <w:sz w:val="28"/>
          <w:szCs w:val="28"/>
          <w:u w:val="single"/>
        </w:rPr>
        <w:t>翁池（</w:t>
      </w:r>
      <w:r w:rsidRPr="00D602A1">
        <w:rPr>
          <w:sz w:val="28"/>
          <w:szCs w:val="28"/>
          <w:u w:val="single"/>
        </w:rPr>
        <w:t>15221948</w:t>
      </w:r>
      <w:r w:rsidRPr="00D602A1">
        <w:rPr>
          <w:rFonts w:hint="eastAsia"/>
          <w:sz w:val="28"/>
          <w:szCs w:val="28"/>
          <w:u w:val="single"/>
        </w:rPr>
        <w:t>）</w:t>
      </w:r>
      <w:r>
        <w:rPr>
          <w:rFonts w:hint="eastAsia"/>
          <w:sz w:val="28"/>
          <w:szCs w:val="28"/>
          <w:u w:val="single"/>
        </w:rPr>
        <w:t xml:space="preserve"> </w:t>
      </w:r>
      <w:r w:rsidRPr="00D602A1">
        <w:rPr>
          <w:rFonts w:hint="eastAsia"/>
          <w:sz w:val="28"/>
          <w:szCs w:val="28"/>
          <w:u w:val="single"/>
        </w:rPr>
        <w:t xml:space="preserve">  </w:t>
      </w:r>
      <w:r w:rsidRPr="00D602A1">
        <w:rPr>
          <w:sz w:val="28"/>
          <w:szCs w:val="28"/>
          <w:u w:val="single"/>
        </w:rPr>
        <w:t xml:space="preserve">      </w:t>
      </w:r>
      <w:r>
        <w:rPr>
          <w:sz w:val="28"/>
          <w:szCs w:val="28"/>
          <w:u w:val="single"/>
        </w:rPr>
        <w:t xml:space="preserve"> </w:t>
      </w:r>
    </w:p>
    <w:p w14:paraId="38787184" w14:textId="77777777" w:rsidR="00D602A1" w:rsidRPr="00D602A1" w:rsidRDefault="00D602A1" w:rsidP="00D602A1">
      <w:pPr>
        <w:ind w:leftChars="600" w:left="1260"/>
        <w:rPr>
          <w:sz w:val="28"/>
          <w:szCs w:val="28"/>
          <w:u w:val="single"/>
        </w:rPr>
      </w:pPr>
      <w:r w:rsidRPr="00D602A1">
        <w:rPr>
          <w:rFonts w:hint="eastAsia"/>
          <w:sz w:val="28"/>
          <w:szCs w:val="28"/>
        </w:rPr>
        <w:t>组员：</w:t>
      </w:r>
      <w:r w:rsidRPr="00D602A1">
        <w:rPr>
          <w:rFonts w:hint="eastAsia"/>
          <w:sz w:val="28"/>
          <w:szCs w:val="28"/>
          <w:u w:val="single"/>
        </w:rPr>
        <w:t xml:space="preserve">   </w:t>
      </w:r>
      <w:r w:rsidRPr="00D602A1">
        <w:rPr>
          <w:sz w:val="28"/>
          <w:szCs w:val="28"/>
          <w:u w:val="single"/>
        </w:rPr>
        <w:t xml:space="preserve">    </w:t>
      </w:r>
      <w:r w:rsidRPr="00D602A1">
        <w:rPr>
          <w:rFonts w:hint="eastAsia"/>
          <w:sz w:val="28"/>
          <w:szCs w:val="28"/>
          <w:u w:val="single"/>
        </w:rPr>
        <w:t>朱嘉旭（</w:t>
      </w:r>
      <w:r w:rsidRPr="00D602A1">
        <w:rPr>
          <w:rFonts w:hint="eastAsia"/>
          <w:sz w:val="28"/>
          <w:szCs w:val="28"/>
          <w:u w:val="single"/>
        </w:rPr>
        <w:t>07</w:t>
      </w:r>
      <w:r w:rsidRPr="00D602A1">
        <w:rPr>
          <w:sz w:val="28"/>
          <w:szCs w:val="28"/>
          <w:u w:val="single"/>
        </w:rPr>
        <w:t>223002</w:t>
      </w:r>
      <w:r w:rsidRPr="00D602A1">
        <w:rPr>
          <w:rFonts w:hint="eastAsia"/>
          <w:sz w:val="28"/>
          <w:szCs w:val="28"/>
          <w:u w:val="single"/>
        </w:rPr>
        <w:t>）</w:t>
      </w:r>
      <w:r w:rsidRPr="00D602A1">
        <w:rPr>
          <w:rFonts w:hint="eastAsia"/>
          <w:sz w:val="28"/>
          <w:szCs w:val="28"/>
          <w:u w:val="single"/>
        </w:rPr>
        <w:t xml:space="preserve"> </w:t>
      </w:r>
      <w:r w:rsidRPr="00D602A1">
        <w:rPr>
          <w:sz w:val="28"/>
          <w:szCs w:val="28"/>
          <w:u w:val="single"/>
        </w:rPr>
        <w:t xml:space="preserve">      </w:t>
      </w:r>
      <w:r w:rsidRPr="00D602A1">
        <w:rPr>
          <w:rFonts w:hint="eastAsia"/>
          <w:sz w:val="28"/>
          <w:szCs w:val="28"/>
          <w:u w:val="single"/>
        </w:rPr>
        <w:t xml:space="preserve">  </w:t>
      </w:r>
    </w:p>
    <w:p w14:paraId="7FA7B6A8" w14:textId="77777777" w:rsidR="00D602A1" w:rsidRPr="00D602A1" w:rsidRDefault="00D602A1" w:rsidP="00D602A1">
      <w:pPr>
        <w:jc w:val="right"/>
        <w:rPr>
          <w:rFonts w:ascii="楷体_GB2312" w:eastAsia="楷体_GB2312"/>
          <w:b/>
          <w:sz w:val="28"/>
          <w:szCs w:val="28"/>
        </w:rPr>
      </w:pPr>
    </w:p>
    <w:p w14:paraId="601745D6" w14:textId="77777777" w:rsidR="00D602A1" w:rsidRPr="00D602A1" w:rsidRDefault="00D602A1" w:rsidP="00D602A1">
      <w:pPr>
        <w:jc w:val="right"/>
        <w:rPr>
          <w:rFonts w:ascii="楷体_GB2312" w:eastAsia="楷体_GB2312"/>
          <w:b/>
          <w:sz w:val="28"/>
          <w:szCs w:val="28"/>
        </w:rPr>
      </w:pPr>
    </w:p>
    <w:p w14:paraId="77DF17DA" w14:textId="77777777" w:rsidR="00D602A1" w:rsidRPr="00D602A1" w:rsidRDefault="00D602A1" w:rsidP="00D602A1">
      <w:pPr>
        <w:jc w:val="right"/>
        <w:rPr>
          <w:rFonts w:ascii="楷体_GB2312" w:eastAsia="楷体_GB2312"/>
          <w:b/>
          <w:sz w:val="28"/>
          <w:szCs w:val="28"/>
        </w:rPr>
      </w:pPr>
    </w:p>
    <w:p w14:paraId="44A302BA" w14:textId="77777777" w:rsidR="00D602A1" w:rsidRPr="00D602A1" w:rsidRDefault="00D602A1" w:rsidP="00D602A1">
      <w:pPr>
        <w:jc w:val="right"/>
        <w:rPr>
          <w:rFonts w:ascii="楷体_GB2312" w:eastAsia="楷体_GB2312" w:hint="eastAsia"/>
          <w:b/>
          <w:sz w:val="28"/>
          <w:szCs w:val="28"/>
        </w:rPr>
      </w:pPr>
    </w:p>
    <w:p w14:paraId="3CAC6F37" w14:textId="77777777" w:rsidR="00D602A1" w:rsidRPr="00D602A1" w:rsidRDefault="00D602A1" w:rsidP="00D602A1">
      <w:pPr>
        <w:jc w:val="right"/>
        <w:rPr>
          <w:rFonts w:ascii="楷体_GB2312" w:eastAsia="楷体_GB2312" w:hint="eastAsia"/>
          <w:b/>
          <w:sz w:val="28"/>
          <w:szCs w:val="28"/>
        </w:rPr>
      </w:pPr>
    </w:p>
    <w:p w14:paraId="3E335C0F" w14:textId="77777777" w:rsidR="00D602A1" w:rsidRPr="00D602A1" w:rsidRDefault="00D602A1" w:rsidP="00D602A1">
      <w:pPr>
        <w:jc w:val="center"/>
        <w:rPr>
          <w:rFonts w:ascii="华文行楷" w:eastAsia="华文行楷"/>
          <w:b/>
          <w:sz w:val="32"/>
          <w:szCs w:val="32"/>
        </w:rPr>
      </w:pPr>
      <w:r w:rsidRPr="00D602A1">
        <w:rPr>
          <w:rFonts w:ascii="华文行楷" w:eastAsia="华文行楷" w:hint="eastAsia"/>
          <w:b/>
          <w:sz w:val="32"/>
          <w:szCs w:val="32"/>
        </w:rPr>
        <w:t>中国矿业大学环境与测绘学院</w:t>
      </w:r>
    </w:p>
    <w:p w14:paraId="535F8570" w14:textId="77777777" w:rsidR="002870D3" w:rsidRPr="000E2B3F" w:rsidRDefault="00D602A1" w:rsidP="00053B9F">
      <w:pPr>
        <w:pStyle w:val="TOCHeading"/>
        <w:jc w:val="center"/>
      </w:pPr>
      <w:r w:rsidRPr="00053B9F">
        <w:rPr>
          <w:color w:val="auto"/>
        </w:rPr>
        <w:t>2025</w:t>
      </w:r>
      <w:r w:rsidRPr="00053B9F">
        <w:rPr>
          <w:rFonts w:hint="eastAsia"/>
          <w:color w:val="auto"/>
        </w:rPr>
        <w:t>.0</w:t>
      </w:r>
      <w:r w:rsidRPr="00053B9F">
        <w:rPr>
          <w:color w:val="auto"/>
        </w:rPr>
        <w:t>7</w:t>
      </w:r>
      <w:r>
        <w:rPr>
          <w:lang w:val="zh-CN"/>
        </w:rPr>
        <w:br w:type="page"/>
      </w:r>
      <w:r w:rsidR="002870D3" w:rsidRPr="00053B9F">
        <w:rPr>
          <w:color w:val="auto"/>
          <w:lang w:val="zh-CN"/>
        </w:rPr>
        <w:lastRenderedPageBreak/>
        <w:t>目录</w:t>
      </w:r>
    </w:p>
    <w:p w14:paraId="128EF94D" w14:textId="77777777" w:rsidR="007651FB" w:rsidRPr="00D602A1" w:rsidRDefault="002870D3" w:rsidP="00053B9F">
      <w:pPr>
        <w:pStyle w:val="10"/>
        <w:tabs>
          <w:tab w:val="left" w:pos="210"/>
          <w:tab w:val="right" w:leader="dot" w:pos="8296"/>
        </w:tabs>
        <w:rPr>
          <w:noProof/>
          <w:szCs w:val="22"/>
        </w:rPr>
      </w:pPr>
      <w:r>
        <w:fldChar w:fldCharType="begin"/>
      </w:r>
      <w:r>
        <w:instrText xml:space="preserve"> TOC \o "1-3" \h \z \u </w:instrText>
      </w:r>
      <w:r>
        <w:fldChar w:fldCharType="separate"/>
      </w:r>
      <w:hyperlink w:anchor="_Toc427681382" w:history="1">
        <w:r w:rsidR="007651FB" w:rsidRPr="00D602A1">
          <w:rPr>
            <w:rStyle w:val="a6"/>
            <w:noProof/>
          </w:rPr>
          <w:t>1</w:t>
        </w:r>
        <w:r w:rsidR="007651FB" w:rsidRPr="00D602A1">
          <w:rPr>
            <w:noProof/>
            <w:szCs w:val="22"/>
          </w:rPr>
          <w:tab/>
        </w:r>
        <w:r w:rsidR="007651FB" w:rsidRPr="00D602A1">
          <w:rPr>
            <w:rStyle w:val="a6"/>
            <w:noProof/>
          </w:rPr>
          <w:t>引言</w:t>
        </w:r>
        <w:r w:rsidR="007651FB" w:rsidRPr="00D602A1">
          <w:rPr>
            <w:noProof/>
            <w:webHidden/>
          </w:rPr>
          <w:tab/>
        </w:r>
        <w:r w:rsidR="007651FB" w:rsidRPr="00D602A1">
          <w:rPr>
            <w:noProof/>
            <w:webHidden/>
          </w:rPr>
          <w:fldChar w:fldCharType="begin"/>
        </w:r>
        <w:r w:rsidR="007651FB" w:rsidRPr="00D602A1">
          <w:rPr>
            <w:noProof/>
            <w:webHidden/>
          </w:rPr>
          <w:instrText xml:space="preserve"> PAGEREF _Toc427681382 \h </w:instrText>
        </w:r>
        <w:r w:rsidR="007651FB" w:rsidRPr="00D602A1">
          <w:rPr>
            <w:noProof/>
            <w:webHidden/>
          </w:rPr>
        </w:r>
        <w:r w:rsidR="007651FB" w:rsidRPr="00D602A1">
          <w:rPr>
            <w:noProof/>
            <w:webHidden/>
          </w:rPr>
          <w:fldChar w:fldCharType="separate"/>
        </w:r>
        <w:r w:rsidR="007651FB" w:rsidRPr="00D602A1">
          <w:rPr>
            <w:noProof/>
            <w:webHidden/>
          </w:rPr>
          <w:t>3</w:t>
        </w:r>
        <w:r w:rsidR="007651FB" w:rsidRPr="00D602A1">
          <w:rPr>
            <w:noProof/>
            <w:webHidden/>
          </w:rPr>
          <w:fldChar w:fldCharType="end"/>
        </w:r>
      </w:hyperlink>
    </w:p>
    <w:p w14:paraId="11FEA9C3" w14:textId="77777777" w:rsidR="007651FB" w:rsidRPr="00D602A1" w:rsidRDefault="007651FB" w:rsidP="00053B9F">
      <w:pPr>
        <w:pStyle w:val="20"/>
        <w:tabs>
          <w:tab w:val="left" w:pos="840"/>
          <w:tab w:val="right" w:leader="dot" w:pos="8296"/>
        </w:tabs>
        <w:rPr>
          <w:noProof/>
          <w:szCs w:val="22"/>
        </w:rPr>
      </w:pPr>
      <w:hyperlink w:anchor="_Toc427681383" w:history="1">
        <w:r w:rsidRPr="00D602A1">
          <w:rPr>
            <w:rStyle w:val="a6"/>
            <w:noProof/>
          </w:rPr>
          <w:t>1.1</w:t>
        </w:r>
        <w:r w:rsidRPr="00D602A1">
          <w:rPr>
            <w:noProof/>
            <w:szCs w:val="22"/>
          </w:rPr>
          <w:tab/>
        </w:r>
        <w:r w:rsidRPr="00D602A1">
          <w:rPr>
            <w:rStyle w:val="a6"/>
            <w:noProof/>
          </w:rPr>
          <w:t>编写目的</w:t>
        </w:r>
        <w:r w:rsidRPr="00D602A1">
          <w:rPr>
            <w:noProof/>
            <w:webHidden/>
          </w:rPr>
          <w:tab/>
        </w:r>
        <w:r w:rsidRPr="00D602A1">
          <w:rPr>
            <w:noProof/>
            <w:webHidden/>
          </w:rPr>
          <w:fldChar w:fldCharType="begin"/>
        </w:r>
        <w:r w:rsidRPr="00D602A1">
          <w:rPr>
            <w:noProof/>
            <w:webHidden/>
          </w:rPr>
          <w:instrText xml:space="preserve"> PAGEREF _Toc427681383 \h </w:instrText>
        </w:r>
        <w:r w:rsidRPr="00D602A1">
          <w:rPr>
            <w:noProof/>
            <w:webHidden/>
          </w:rPr>
        </w:r>
        <w:r w:rsidRPr="00D602A1">
          <w:rPr>
            <w:noProof/>
            <w:webHidden/>
          </w:rPr>
          <w:fldChar w:fldCharType="separate"/>
        </w:r>
        <w:r w:rsidRPr="00D602A1">
          <w:rPr>
            <w:noProof/>
            <w:webHidden/>
          </w:rPr>
          <w:t>3</w:t>
        </w:r>
        <w:r w:rsidRPr="00D602A1">
          <w:rPr>
            <w:noProof/>
            <w:webHidden/>
          </w:rPr>
          <w:fldChar w:fldCharType="end"/>
        </w:r>
      </w:hyperlink>
    </w:p>
    <w:p w14:paraId="71C34673" w14:textId="77777777" w:rsidR="007651FB" w:rsidRPr="00D602A1" w:rsidRDefault="007651FB" w:rsidP="00053B9F">
      <w:pPr>
        <w:pStyle w:val="20"/>
        <w:tabs>
          <w:tab w:val="left" w:pos="840"/>
          <w:tab w:val="right" w:leader="dot" w:pos="8296"/>
        </w:tabs>
        <w:rPr>
          <w:noProof/>
          <w:szCs w:val="22"/>
        </w:rPr>
      </w:pPr>
      <w:hyperlink w:anchor="_Toc427681384" w:history="1">
        <w:r w:rsidRPr="00D602A1">
          <w:rPr>
            <w:rStyle w:val="a6"/>
            <w:noProof/>
          </w:rPr>
          <w:t>1.2</w:t>
        </w:r>
        <w:r w:rsidRPr="00D602A1">
          <w:rPr>
            <w:noProof/>
            <w:szCs w:val="22"/>
          </w:rPr>
          <w:tab/>
        </w:r>
        <w:r w:rsidRPr="00D602A1">
          <w:rPr>
            <w:rStyle w:val="a6"/>
            <w:noProof/>
          </w:rPr>
          <w:t>项目背景</w:t>
        </w:r>
        <w:r w:rsidRPr="00D602A1">
          <w:rPr>
            <w:noProof/>
            <w:webHidden/>
          </w:rPr>
          <w:tab/>
        </w:r>
        <w:r w:rsidRPr="00D602A1">
          <w:rPr>
            <w:noProof/>
            <w:webHidden/>
          </w:rPr>
          <w:fldChar w:fldCharType="begin"/>
        </w:r>
        <w:r w:rsidRPr="00D602A1">
          <w:rPr>
            <w:noProof/>
            <w:webHidden/>
          </w:rPr>
          <w:instrText xml:space="preserve"> PAGEREF _Toc427681384 \h </w:instrText>
        </w:r>
        <w:r w:rsidRPr="00D602A1">
          <w:rPr>
            <w:noProof/>
            <w:webHidden/>
          </w:rPr>
        </w:r>
        <w:r w:rsidRPr="00D602A1">
          <w:rPr>
            <w:noProof/>
            <w:webHidden/>
          </w:rPr>
          <w:fldChar w:fldCharType="separate"/>
        </w:r>
        <w:r w:rsidRPr="00D602A1">
          <w:rPr>
            <w:noProof/>
            <w:webHidden/>
          </w:rPr>
          <w:t>3</w:t>
        </w:r>
        <w:r w:rsidRPr="00D602A1">
          <w:rPr>
            <w:noProof/>
            <w:webHidden/>
          </w:rPr>
          <w:fldChar w:fldCharType="end"/>
        </w:r>
      </w:hyperlink>
    </w:p>
    <w:p w14:paraId="6B7294D9" w14:textId="77777777" w:rsidR="007651FB" w:rsidRPr="00D602A1" w:rsidRDefault="007651FB" w:rsidP="00053B9F">
      <w:pPr>
        <w:pStyle w:val="20"/>
        <w:tabs>
          <w:tab w:val="left" w:pos="840"/>
          <w:tab w:val="right" w:leader="dot" w:pos="8296"/>
        </w:tabs>
        <w:rPr>
          <w:noProof/>
          <w:szCs w:val="22"/>
        </w:rPr>
      </w:pPr>
      <w:hyperlink w:anchor="_Toc427681385" w:history="1">
        <w:r w:rsidRPr="00D602A1">
          <w:rPr>
            <w:rStyle w:val="a6"/>
            <w:noProof/>
          </w:rPr>
          <w:t>1.3</w:t>
        </w:r>
        <w:r w:rsidRPr="00D602A1">
          <w:rPr>
            <w:noProof/>
            <w:szCs w:val="22"/>
          </w:rPr>
          <w:tab/>
        </w:r>
        <w:r w:rsidRPr="00D602A1">
          <w:rPr>
            <w:rStyle w:val="a6"/>
            <w:noProof/>
          </w:rPr>
          <w:t>定义</w:t>
        </w:r>
        <w:r w:rsidRPr="00D602A1">
          <w:rPr>
            <w:noProof/>
            <w:webHidden/>
          </w:rPr>
          <w:tab/>
        </w:r>
        <w:r w:rsidRPr="00D602A1">
          <w:rPr>
            <w:noProof/>
            <w:webHidden/>
          </w:rPr>
          <w:fldChar w:fldCharType="begin"/>
        </w:r>
        <w:r w:rsidRPr="00D602A1">
          <w:rPr>
            <w:noProof/>
            <w:webHidden/>
          </w:rPr>
          <w:instrText xml:space="preserve"> PAGEREF _Toc427681385 \h </w:instrText>
        </w:r>
        <w:r w:rsidRPr="00D602A1">
          <w:rPr>
            <w:noProof/>
            <w:webHidden/>
          </w:rPr>
        </w:r>
        <w:r w:rsidRPr="00D602A1">
          <w:rPr>
            <w:noProof/>
            <w:webHidden/>
          </w:rPr>
          <w:fldChar w:fldCharType="separate"/>
        </w:r>
        <w:r w:rsidRPr="00D602A1">
          <w:rPr>
            <w:noProof/>
            <w:webHidden/>
          </w:rPr>
          <w:t>4</w:t>
        </w:r>
        <w:r w:rsidRPr="00D602A1">
          <w:rPr>
            <w:noProof/>
            <w:webHidden/>
          </w:rPr>
          <w:fldChar w:fldCharType="end"/>
        </w:r>
      </w:hyperlink>
    </w:p>
    <w:p w14:paraId="25C53867" w14:textId="77777777" w:rsidR="007651FB" w:rsidRPr="00D602A1" w:rsidRDefault="007651FB" w:rsidP="00053B9F">
      <w:pPr>
        <w:pStyle w:val="20"/>
        <w:tabs>
          <w:tab w:val="left" w:pos="840"/>
          <w:tab w:val="right" w:leader="dot" w:pos="8296"/>
        </w:tabs>
        <w:rPr>
          <w:noProof/>
          <w:szCs w:val="22"/>
        </w:rPr>
      </w:pPr>
      <w:hyperlink w:anchor="_Toc427681386" w:history="1">
        <w:r w:rsidRPr="00D602A1">
          <w:rPr>
            <w:rStyle w:val="a6"/>
            <w:noProof/>
          </w:rPr>
          <w:t>1.4</w:t>
        </w:r>
        <w:r w:rsidRPr="00D602A1">
          <w:rPr>
            <w:noProof/>
            <w:szCs w:val="22"/>
          </w:rPr>
          <w:tab/>
        </w:r>
        <w:r w:rsidRPr="00D602A1">
          <w:rPr>
            <w:rStyle w:val="a6"/>
            <w:noProof/>
          </w:rPr>
          <w:t>参考资料</w:t>
        </w:r>
        <w:r w:rsidRPr="00D602A1">
          <w:rPr>
            <w:noProof/>
            <w:webHidden/>
          </w:rPr>
          <w:tab/>
        </w:r>
        <w:r w:rsidRPr="00D602A1">
          <w:rPr>
            <w:noProof/>
            <w:webHidden/>
          </w:rPr>
          <w:fldChar w:fldCharType="begin"/>
        </w:r>
        <w:r w:rsidRPr="00D602A1">
          <w:rPr>
            <w:noProof/>
            <w:webHidden/>
          </w:rPr>
          <w:instrText xml:space="preserve"> PAGEREF _Toc427681386 \h </w:instrText>
        </w:r>
        <w:r w:rsidRPr="00D602A1">
          <w:rPr>
            <w:noProof/>
            <w:webHidden/>
          </w:rPr>
        </w:r>
        <w:r w:rsidRPr="00D602A1">
          <w:rPr>
            <w:noProof/>
            <w:webHidden/>
          </w:rPr>
          <w:fldChar w:fldCharType="separate"/>
        </w:r>
        <w:r w:rsidRPr="00D602A1">
          <w:rPr>
            <w:noProof/>
            <w:webHidden/>
          </w:rPr>
          <w:t>4</w:t>
        </w:r>
        <w:r w:rsidRPr="00D602A1">
          <w:rPr>
            <w:noProof/>
            <w:webHidden/>
          </w:rPr>
          <w:fldChar w:fldCharType="end"/>
        </w:r>
      </w:hyperlink>
    </w:p>
    <w:p w14:paraId="1A118CBB" w14:textId="77777777" w:rsidR="007651FB" w:rsidRPr="00D602A1" w:rsidRDefault="007651FB" w:rsidP="00053B9F">
      <w:pPr>
        <w:pStyle w:val="10"/>
        <w:tabs>
          <w:tab w:val="left" w:pos="210"/>
          <w:tab w:val="right" w:leader="dot" w:pos="8296"/>
        </w:tabs>
        <w:rPr>
          <w:noProof/>
          <w:szCs w:val="22"/>
        </w:rPr>
      </w:pPr>
      <w:hyperlink w:anchor="_Toc427681387" w:history="1">
        <w:r w:rsidRPr="00D602A1">
          <w:rPr>
            <w:rStyle w:val="a6"/>
            <w:noProof/>
          </w:rPr>
          <w:t>2</w:t>
        </w:r>
        <w:r w:rsidRPr="00D602A1">
          <w:rPr>
            <w:noProof/>
            <w:szCs w:val="22"/>
          </w:rPr>
          <w:tab/>
        </w:r>
        <w:r w:rsidRPr="00D602A1">
          <w:rPr>
            <w:rStyle w:val="a6"/>
            <w:noProof/>
          </w:rPr>
          <w:t>总体设计</w:t>
        </w:r>
        <w:r w:rsidRPr="00D602A1">
          <w:rPr>
            <w:noProof/>
            <w:webHidden/>
          </w:rPr>
          <w:tab/>
        </w:r>
        <w:r w:rsidRPr="00D602A1">
          <w:rPr>
            <w:noProof/>
            <w:webHidden/>
          </w:rPr>
          <w:fldChar w:fldCharType="begin"/>
        </w:r>
        <w:r w:rsidRPr="00D602A1">
          <w:rPr>
            <w:noProof/>
            <w:webHidden/>
          </w:rPr>
          <w:instrText xml:space="preserve"> PAGEREF _Toc427681387 \h </w:instrText>
        </w:r>
        <w:r w:rsidRPr="00D602A1">
          <w:rPr>
            <w:noProof/>
            <w:webHidden/>
          </w:rPr>
        </w:r>
        <w:r w:rsidRPr="00D602A1">
          <w:rPr>
            <w:noProof/>
            <w:webHidden/>
          </w:rPr>
          <w:fldChar w:fldCharType="separate"/>
        </w:r>
        <w:r w:rsidRPr="00D602A1">
          <w:rPr>
            <w:noProof/>
            <w:webHidden/>
          </w:rPr>
          <w:t>5</w:t>
        </w:r>
        <w:r w:rsidRPr="00D602A1">
          <w:rPr>
            <w:noProof/>
            <w:webHidden/>
          </w:rPr>
          <w:fldChar w:fldCharType="end"/>
        </w:r>
      </w:hyperlink>
    </w:p>
    <w:p w14:paraId="2E509616" w14:textId="77777777" w:rsidR="007651FB" w:rsidRPr="00D602A1" w:rsidRDefault="007651FB" w:rsidP="00053B9F">
      <w:pPr>
        <w:pStyle w:val="20"/>
        <w:tabs>
          <w:tab w:val="right" w:leader="dot" w:pos="8296"/>
        </w:tabs>
        <w:rPr>
          <w:noProof/>
          <w:szCs w:val="22"/>
        </w:rPr>
      </w:pPr>
      <w:hyperlink w:anchor="_Toc427681388" w:history="1">
        <w:r w:rsidRPr="00D602A1">
          <w:rPr>
            <w:rStyle w:val="a6"/>
            <w:noProof/>
          </w:rPr>
          <w:t>2.1</w:t>
        </w:r>
        <w:r w:rsidR="00053B9F">
          <w:rPr>
            <w:noProof/>
            <w:szCs w:val="22"/>
          </w:rPr>
          <w:t xml:space="preserve"> </w:t>
        </w:r>
        <w:r w:rsidRPr="00D602A1">
          <w:rPr>
            <w:rStyle w:val="a6"/>
            <w:noProof/>
          </w:rPr>
          <w:t>需求规定</w:t>
        </w:r>
        <w:r w:rsidRPr="00D602A1">
          <w:rPr>
            <w:noProof/>
            <w:webHidden/>
          </w:rPr>
          <w:tab/>
        </w:r>
        <w:r w:rsidRPr="00D602A1">
          <w:rPr>
            <w:noProof/>
            <w:webHidden/>
          </w:rPr>
          <w:fldChar w:fldCharType="begin"/>
        </w:r>
        <w:r w:rsidRPr="00D602A1">
          <w:rPr>
            <w:noProof/>
            <w:webHidden/>
          </w:rPr>
          <w:instrText xml:space="preserve"> PAGEREF _Toc427681388 \h </w:instrText>
        </w:r>
        <w:r w:rsidRPr="00D602A1">
          <w:rPr>
            <w:noProof/>
            <w:webHidden/>
          </w:rPr>
        </w:r>
        <w:r w:rsidRPr="00D602A1">
          <w:rPr>
            <w:noProof/>
            <w:webHidden/>
          </w:rPr>
          <w:fldChar w:fldCharType="separate"/>
        </w:r>
        <w:r w:rsidRPr="00D602A1">
          <w:rPr>
            <w:noProof/>
            <w:webHidden/>
          </w:rPr>
          <w:t>5</w:t>
        </w:r>
        <w:r w:rsidRPr="00D602A1">
          <w:rPr>
            <w:noProof/>
            <w:webHidden/>
          </w:rPr>
          <w:fldChar w:fldCharType="end"/>
        </w:r>
      </w:hyperlink>
    </w:p>
    <w:p w14:paraId="649A8DA7" w14:textId="77777777" w:rsidR="007651FB" w:rsidRPr="00D602A1" w:rsidRDefault="007651FB" w:rsidP="00053B9F">
      <w:pPr>
        <w:pStyle w:val="30"/>
        <w:tabs>
          <w:tab w:val="right" w:leader="dot" w:pos="8296"/>
        </w:tabs>
        <w:rPr>
          <w:noProof/>
          <w:szCs w:val="22"/>
        </w:rPr>
      </w:pPr>
      <w:hyperlink w:anchor="_Toc427681389" w:history="1">
        <w:r w:rsidRPr="00D602A1">
          <w:rPr>
            <w:rStyle w:val="a6"/>
            <w:noProof/>
          </w:rPr>
          <w:t>2.1.1</w:t>
        </w:r>
        <w:r w:rsidR="00053B9F">
          <w:rPr>
            <w:noProof/>
            <w:szCs w:val="22"/>
          </w:rPr>
          <w:t xml:space="preserve"> </w:t>
        </w:r>
        <w:r w:rsidRPr="00D602A1">
          <w:rPr>
            <w:rStyle w:val="a6"/>
            <w:noProof/>
          </w:rPr>
          <w:t>系统功能</w:t>
        </w:r>
        <w:r w:rsidRPr="00D602A1">
          <w:rPr>
            <w:noProof/>
            <w:webHidden/>
          </w:rPr>
          <w:tab/>
        </w:r>
        <w:r w:rsidRPr="00D602A1">
          <w:rPr>
            <w:noProof/>
            <w:webHidden/>
          </w:rPr>
          <w:fldChar w:fldCharType="begin"/>
        </w:r>
        <w:r w:rsidRPr="00D602A1">
          <w:rPr>
            <w:noProof/>
            <w:webHidden/>
          </w:rPr>
          <w:instrText xml:space="preserve"> PAGEREF _Toc427681389 \h </w:instrText>
        </w:r>
        <w:r w:rsidRPr="00D602A1">
          <w:rPr>
            <w:noProof/>
            <w:webHidden/>
          </w:rPr>
        </w:r>
        <w:r w:rsidRPr="00D602A1">
          <w:rPr>
            <w:noProof/>
            <w:webHidden/>
          </w:rPr>
          <w:fldChar w:fldCharType="separate"/>
        </w:r>
        <w:r w:rsidRPr="00D602A1">
          <w:rPr>
            <w:noProof/>
            <w:webHidden/>
          </w:rPr>
          <w:t>5</w:t>
        </w:r>
        <w:r w:rsidRPr="00D602A1">
          <w:rPr>
            <w:noProof/>
            <w:webHidden/>
          </w:rPr>
          <w:fldChar w:fldCharType="end"/>
        </w:r>
      </w:hyperlink>
    </w:p>
    <w:p w14:paraId="18391A55" w14:textId="77777777" w:rsidR="007651FB" w:rsidRPr="00D602A1" w:rsidRDefault="007651FB" w:rsidP="00053B9F">
      <w:pPr>
        <w:pStyle w:val="30"/>
        <w:tabs>
          <w:tab w:val="right" w:leader="dot" w:pos="8296"/>
        </w:tabs>
        <w:rPr>
          <w:noProof/>
          <w:szCs w:val="22"/>
        </w:rPr>
      </w:pPr>
      <w:hyperlink w:anchor="_Toc427681390" w:history="1">
        <w:r w:rsidRPr="00D602A1">
          <w:rPr>
            <w:rStyle w:val="a6"/>
            <w:noProof/>
          </w:rPr>
          <w:t>2.1.2</w:t>
        </w:r>
        <w:r w:rsidR="00053B9F">
          <w:rPr>
            <w:noProof/>
            <w:szCs w:val="22"/>
          </w:rPr>
          <w:t xml:space="preserve"> </w:t>
        </w:r>
        <w:r w:rsidRPr="00D602A1">
          <w:rPr>
            <w:rStyle w:val="a6"/>
            <w:noProof/>
          </w:rPr>
          <w:t>系统性能</w:t>
        </w:r>
        <w:r w:rsidRPr="00D602A1">
          <w:rPr>
            <w:noProof/>
            <w:webHidden/>
          </w:rPr>
          <w:tab/>
        </w:r>
        <w:r w:rsidRPr="00D602A1">
          <w:rPr>
            <w:noProof/>
            <w:webHidden/>
          </w:rPr>
          <w:fldChar w:fldCharType="begin"/>
        </w:r>
        <w:r w:rsidRPr="00D602A1">
          <w:rPr>
            <w:noProof/>
            <w:webHidden/>
          </w:rPr>
          <w:instrText xml:space="preserve"> PAGEREF _Toc427681390 \h </w:instrText>
        </w:r>
        <w:r w:rsidRPr="00D602A1">
          <w:rPr>
            <w:noProof/>
            <w:webHidden/>
          </w:rPr>
        </w:r>
        <w:r w:rsidRPr="00D602A1">
          <w:rPr>
            <w:noProof/>
            <w:webHidden/>
          </w:rPr>
          <w:fldChar w:fldCharType="separate"/>
        </w:r>
        <w:r w:rsidRPr="00D602A1">
          <w:rPr>
            <w:noProof/>
            <w:webHidden/>
          </w:rPr>
          <w:t>5</w:t>
        </w:r>
        <w:r w:rsidRPr="00D602A1">
          <w:rPr>
            <w:noProof/>
            <w:webHidden/>
          </w:rPr>
          <w:fldChar w:fldCharType="end"/>
        </w:r>
      </w:hyperlink>
    </w:p>
    <w:p w14:paraId="61B40079" w14:textId="77777777" w:rsidR="007651FB" w:rsidRPr="00D602A1" w:rsidRDefault="007651FB" w:rsidP="00053B9F">
      <w:pPr>
        <w:pStyle w:val="30"/>
        <w:tabs>
          <w:tab w:val="right" w:leader="dot" w:pos="8296"/>
        </w:tabs>
        <w:rPr>
          <w:noProof/>
          <w:szCs w:val="22"/>
        </w:rPr>
      </w:pPr>
      <w:hyperlink w:anchor="_Toc427681391" w:history="1">
        <w:r w:rsidRPr="00D602A1">
          <w:rPr>
            <w:rStyle w:val="a6"/>
            <w:noProof/>
          </w:rPr>
          <w:t>2.1.3</w:t>
        </w:r>
        <w:r w:rsidR="00053B9F">
          <w:rPr>
            <w:noProof/>
            <w:szCs w:val="22"/>
          </w:rPr>
          <w:t xml:space="preserve">  </w:t>
        </w:r>
        <w:r w:rsidRPr="00D602A1">
          <w:rPr>
            <w:rStyle w:val="a6"/>
            <w:noProof/>
          </w:rPr>
          <w:t>输入输出要求</w:t>
        </w:r>
        <w:r w:rsidRPr="00D602A1">
          <w:rPr>
            <w:noProof/>
            <w:webHidden/>
          </w:rPr>
          <w:tab/>
        </w:r>
        <w:r w:rsidRPr="00D602A1">
          <w:rPr>
            <w:noProof/>
            <w:webHidden/>
          </w:rPr>
          <w:fldChar w:fldCharType="begin"/>
        </w:r>
        <w:r w:rsidRPr="00D602A1">
          <w:rPr>
            <w:noProof/>
            <w:webHidden/>
          </w:rPr>
          <w:instrText xml:space="preserve"> PAGEREF _Toc427681391 \h </w:instrText>
        </w:r>
        <w:r w:rsidRPr="00D602A1">
          <w:rPr>
            <w:noProof/>
            <w:webHidden/>
          </w:rPr>
        </w:r>
        <w:r w:rsidRPr="00D602A1">
          <w:rPr>
            <w:noProof/>
            <w:webHidden/>
          </w:rPr>
          <w:fldChar w:fldCharType="separate"/>
        </w:r>
        <w:r w:rsidRPr="00D602A1">
          <w:rPr>
            <w:noProof/>
            <w:webHidden/>
          </w:rPr>
          <w:t>6</w:t>
        </w:r>
        <w:r w:rsidRPr="00D602A1">
          <w:rPr>
            <w:noProof/>
            <w:webHidden/>
          </w:rPr>
          <w:fldChar w:fldCharType="end"/>
        </w:r>
      </w:hyperlink>
    </w:p>
    <w:p w14:paraId="51831ABE" w14:textId="77777777" w:rsidR="007651FB" w:rsidRPr="00D602A1" w:rsidRDefault="007651FB" w:rsidP="00053B9F">
      <w:pPr>
        <w:pStyle w:val="30"/>
        <w:tabs>
          <w:tab w:val="left" w:pos="1470"/>
          <w:tab w:val="right" w:leader="dot" w:pos="8296"/>
        </w:tabs>
        <w:rPr>
          <w:noProof/>
          <w:szCs w:val="22"/>
        </w:rPr>
      </w:pPr>
      <w:hyperlink w:anchor="_Toc427681392" w:history="1">
        <w:r w:rsidRPr="00D602A1">
          <w:rPr>
            <w:rStyle w:val="a6"/>
            <w:noProof/>
          </w:rPr>
          <w:t>2.1.4</w:t>
        </w:r>
        <w:r w:rsidRPr="00D602A1">
          <w:rPr>
            <w:noProof/>
            <w:szCs w:val="22"/>
          </w:rPr>
          <w:tab/>
        </w:r>
        <w:r w:rsidRPr="00D602A1">
          <w:rPr>
            <w:rStyle w:val="a6"/>
            <w:noProof/>
          </w:rPr>
          <w:t>数据管理要求</w:t>
        </w:r>
        <w:r w:rsidRPr="00D602A1">
          <w:rPr>
            <w:noProof/>
            <w:webHidden/>
          </w:rPr>
          <w:tab/>
        </w:r>
        <w:r w:rsidRPr="00D602A1">
          <w:rPr>
            <w:noProof/>
            <w:webHidden/>
          </w:rPr>
          <w:fldChar w:fldCharType="begin"/>
        </w:r>
        <w:r w:rsidRPr="00D602A1">
          <w:rPr>
            <w:noProof/>
            <w:webHidden/>
          </w:rPr>
          <w:instrText xml:space="preserve"> PAGEREF _Toc427681392 \h </w:instrText>
        </w:r>
        <w:r w:rsidRPr="00D602A1">
          <w:rPr>
            <w:noProof/>
            <w:webHidden/>
          </w:rPr>
        </w:r>
        <w:r w:rsidRPr="00D602A1">
          <w:rPr>
            <w:noProof/>
            <w:webHidden/>
          </w:rPr>
          <w:fldChar w:fldCharType="separate"/>
        </w:r>
        <w:r w:rsidRPr="00D602A1">
          <w:rPr>
            <w:noProof/>
            <w:webHidden/>
          </w:rPr>
          <w:t>6</w:t>
        </w:r>
        <w:r w:rsidRPr="00D602A1">
          <w:rPr>
            <w:noProof/>
            <w:webHidden/>
          </w:rPr>
          <w:fldChar w:fldCharType="end"/>
        </w:r>
      </w:hyperlink>
    </w:p>
    <w:p w14:paraId="2DA5BD5F" w14:textId="77777777" w:rsidR="007651FB" w:rsidRPr="00D602A1" w:rsidRDefault="007651FB" w:rsidP="00053B9F">
      <w:pPr>
        <w:pStyle w:val="30"/>
        <w:tabs>
          <w:tab w:val="left" w:pos="1470"/>
          <w:tab w:val="right" w:leader="dot" w:pos="8296"/>
        </w:tabs>
        <w:rPr>
          <w:noProof/>
          <w:szCs w:val="22"/>
        </w:rPr>
      </w:pPr>
      <w:hyperlink w:anchor="_Toc427681393" w:history="1">
        <w:r w:rsidRPr="00D602A1">
          <w:rPr>
            <w:rStyle w:val="a6"/>
            <w:noProof/>
          </w:rPr>
          <w:t>2.1.5</w:t>
        </w:r>
        <w:r w:rsidRPr="00D602A1">
          <w:rPr>
            <w:noProof/>
            <w:szCs w:val="22"/>
          </w:rPr>
          <w:tab/>
        </w:r>
        <w:r w:rsidRPr="00D602A1">
          <w:rPr>
            <w:rStyle w:val="a6"/>
            <w:noProof/>
          </w:rPr>
          <w:t>故障处理要求</w:t>
        </w:r>
        <w:r w:rsidRPr="00D602A1">
          <w:rPr>
            <w:noProof/>
            <w:webHidden/>
          </w:rPr>
          <w:tab/>
        </w:r>
        <w:r w:rsidRPr="00D602A1">
          <w:rPr>
            <w:noProof/>
            <w:webHidden/>
          </w:rPr>
          <w:fldChar w:fldCharType="begin"/>
        </w:r>
        <w:r w:rsidRPr="00D602A1">
          <w:rPr>
            <w:noProof/>
            <w:webHidden/>
          </w:rPr>
          <w:instrText xml:space="preserve"> PAGEREF _Toc427681393 \h </w:instrText>
        </w:r>
        <w:r w:rsidRPr="00D602A1">
          <w:rPr>
            <w:noProof/>
            <w:webHidden/>
          </w:rPr>
        </w:r>
        <w:r w:rsidRPr="00D602A1">
          <w:rPr>
            <w:noProof/>
            <w:webHidden/>
          </w:rPr>
          <w:fldChar w:fldCharType="separate"/>
        </w:r>
        <w:r w:rsidRPr="00D602A1">
          <w:rPr>
            <w:noProof/>
            <w:webHidden/>
          </w:rPr>
          <w:t>7</w:t>
        </w:r>
        <w:r w:rsidRPr="00D602A1">
          <w:rPr>
            <w:noProof/>
            <w:webHidden/>
          </w:rPr>
          <w:fldChar w:fldCharType="end"/>
        </w:r>
      </w:hyperlink>
    </w:p>
    <w:p w14:paraId="4A5EB0E4" w14:textId="77777777" w:rsidR="007651FB" w:rsidRPr="00D602A1" w:rsidRDefault="007651FB" w:rsidP="00053B9F">
      <w:pPr>
        <w:pStyle w:val="20"/>
        <w:tabs>
          <w:tab w:val="right" w:leader="dot" w:pos="8296"/>
        </w:tabs>
        <w:rPr>
          <w:noProof/>
          <w:szCs w:val="22"/>
        </w:rPr>
      </w:pPr>
      <w:hyperlink w:anchor="_Toc427681394" w:history="1">
        <w:r w:rsidRPr="00D602A1">
          <w:rPr>
            <w:rStyle w:val="a6"/>
            <w:noProof/>
          </w:rPr>
          <w:t>2.2</w:t>
        </w:r>
        <w:r w:rsidR="00053B9F">
          <w:rPr>
            <w:noProof/>
            <w:szCs w:val="22"/>
          </w:rPr>
          <w:t xml:space="preserve"> </w:t>
        </w:r>
        <w:r w:rsidRPr="00D602A1">
          <w:rPr>
            <w:rStyle w:val="a6"/>
            <w:noProof/>
          </w:rPr>
          <w:t>运行环境</w:t>
        </w:r>
        <w:r w:rsidRPr="00D602A1">
          <w:rPr>
            <w:noProof/>
            <w:webHidden/>
          </w:rPr>
          <w:tab/>
        </w:r>
        <w:r w:rsidRPr="00D602A1">
          <w:rPr>
            <w:noProof/>
            <w:webHidden/>
          </w:rPr>
          <w:fldChar w:fldCharType="begin"/>
        </w:r>
        <w:r w:rsidRPr="00D602A1">
          <w:rPr>
            <w:noProof/>
            <w:webHidden/>
          </w:rPr>
          <w:instrText xml:space="preserve"> PAGEREF _Toc427681394 \h </w:instrText>
        </w:r>
        <w:r w:rsidRPr="00D602A1">
          <w:rPr>
            <w:noProof/>
            <w:webHidden/>
          </w:rPr>
        </w:r>
        <w:r w:rsidRPr="00D602A1">
          <w:rPr>
            <w:noProof/>
            <w:webHidden/>
          </w:rPr>
          <w:fldChar w:fldCharType="separate"/>
        </w:r>
        <w:r w:rsidRPr="00D602A1">
          <w:rPr>
            <w:noProof/>
            <w:webHidden/>
          </w:rPr>
          <w:t>8</w:t>
        </w:r>
        <w:r w:rsidRPr="00D602A1">
          <w:rPr>
            <w:noProof/>
            <w:webHidden/>
          </w:rPr>
          <w:fldChar w:fldCharType="end"/>
        </w:r>
      </w:hyperlink>
    </w:p>
    <w:p w14:paraId="2DB4EA54" w14:textId="77777777" w:rsidR="007651FB" w:rsidRPr="00D602A1" w:rsidRDefault="007651FB" w:rsidP="00053B9F">
      <w:pPr>
        <w:pStyle w:val="30"/>
        <w:tabs>
          <w:tab w:val="right" w:leader="dot" w:pos="8296"/>
        </w:tabs>
        <w:rPr>
          <w:noProof/>
          <w:szCs w:val="22"/>
        </w:rPr>
      </w:pPr>
      <w:hyperlink w:anchor="_Toc427681395" w:history="1">
        <w:r w:rsidRPr="00D602A1">
          <w:rPr>
            <w:rStyle w:val="a6"/>
            <w:noProof/>
          </w:rPr>
          <w:t>2.2.1</w:t>
        </w:r>
        <w:r w:rsidR="00053B9F">
          <w:rPr>
            <w:noProof/>
            <w:szCs w:val="22"/>
          </w:rPr>
          <w:t xml:space="preserve"> </w:t>
        </w:r>
        <w:r w:rsidRPr="00D602A1">
          <w:rPr>
            <w:rStyle w:val="a6"/>
            <w:noProof/>
          </w:rPr>
          <w:t>硬件环境</w:t>
        </w:r>
        <w:r w:rsidRPr="00D602A1">
          <w:rPr>
            <w:noProof/>
            <w:webHidden/>
          </w:rPr>
          <w:tab/>
        </w:r>
        <w:r w:rsidRPr="00D602A1">
          <w:rPr>
            <w:noProof/>
            <w:webHidden/>
          </w:rPr>
          <w:fldChar w:fldCharType="begin"/>
        </w:r>
        <w:r w:rsidRPr="00D602A1">
          <w:rPr>
            <w:noProof/>
            <w:webHidden/>
          </w:rPr>
          <w:instrText xml:space="preserve"> PAGEREF _Toc427681395 \h </w:instrText>
        </w:r>
        <w:r w:rsidRPr="00D602A1">
          <w:rPr>
            <w:noProof/>
            <w:webHidden/>
          </w:rPr>
        </w:r>
        <w:r w:rsidRPr="00D602A1">
          <w:rPr>
            <w:noProof/>
            <w:webHidden/>
          </w:rPr>
          <w:fldChar w:fldCharType="separate"/>
        </w:r>
        <w:r w:rsidRPr="00D602A1">
          <w:rPr>
            <w:noProof/>
            <w:webHidden/>
          </w:rPr>
          <w:t>8</w:t>
        </w:r>
        <w:r w:rsidRPr="00D602A1">
          <w:rPr>
            <w:noProof/>
            <w:webHidden/>
          </w:rPr>
          <w:fldChar w:fldCharType="end"/>
        </w:r>
      </w:hyperlink>
    </w:p>
    <w:p w14:paraId="108E67A5" w14:textId="77777777" w:rsidR="007651FB" w:rsidRPr="00D602A1" w:rsidRDefault="007651FB" w:rsidP="00053B9F">
      <w:pPr>
        <w:pStyle w:val="30"/>
        <w:tabs>
          <w:tab w:val="right" w:leader="dot" w:pos="8296"/>
        </w:tabs>
        <w:rPr>
          <w:noProof/>
          <w:szCs w:val="22"/>
        </w:rPr>
      </w:pPr>
      <w:hyperlink w:anchor="_Toc427681396" w:history="1">
        <w:r w:rsidRPr="00D602A1">
          <w:rPr>
            <w:rStyle w:val="a6"/>
            <w:noProof/>
          </w:rPr>
          <w:t>2.2.2</w:t>
        </w:r>
        <w:r w:rsidR="00053B9F">
          <w:rPr>
            <w:noProof/>
            <w:szCs w:val="22"/>
          </w:rPr>
          <w:t xml:space="preserve"> </w:t>
        </w:r>
        <w:r w:rsidRPr="00D602A1">
          <w:rPr>
            <w:rStyle w:val="a6"/>
            <w:noProof/>
          </w:rPr>
          <w:t>软件环境</w:t>
        </w:r>
        <w:r w:rsidRPr="00D602A1">
          <w:rPr>
            <w:noProof/>
            <w:webHidden/>
          </w:rPr>
          <w:tab/>
        </w:r>
        <w:r w:rsidRPr="00D602A1">
          <w:rPr>
            <w:noProof/>
            <w:webHidden/>
          </w:rPr>
          <w:fldChar w:fldCharType="begin"/>
        </w:r>
        <w:r w:rsidRPr="00D602A1">
          <w:rPr>
            <w:noProof/>
            <w:webHidden/>
          </w:rPr>
          <w:instrText xml:space="preserve"> PAGEREF _Toc427681396 \h </w:instrText>
        </w:r>
        <w:r w:rsidRPr="00D602A1">
          <w:rPr>
            <w:noProof/>
            <w:webHidden/>
          </w:rPr>
        </w:r>
        <w:r w:rsidRPr="00D602A1">
          <w:rPr>
            <w:noProof/>
            <w:webHidden/>
          </w:rPr>
          <w:fldChar w:fldCharType="separate"/>
        </w:r>
        <w:r w:rsidRPr="00D602A1">
          <w:rPr>
            <w:noProof/>
            <w:webHidden/>
          </w:rPr>
          <w:t>9</w:t>
        </w:r>
        <w:r w:rsidRPr="00D602A1">
          <w:rPr>
            <w:noProof/>
            <w:webHidden/>
          </w:rPr>
          <w:fldChar w:fldCharType="end"/>
        </w:r>
      </w:hyperlink>
    </w:p>
    <w:p w14:paraId="422AD139" w14:textId="77777777" w:rsidR="007651FB" w:rsidRPr="00D602A1" w:rsidRDefault="007651FB" w:rsidP="00053B9F">
      <w:pPr>
        <w:pStyle w:val="30"/>
        <w:tabs>
          <w:tab w:val="right" w:leader="dot" w:pos="8296"/>
        </w:tabs>
        <w:rPr>
          <w:noProof/>
          <w:szCs w:val="22"/>
        </w:rPr>
      </w:pPr>
      <w:hyperlink w:anchor="_Toc427681397" w:history="1">
        <w:r w:rsidRPr="00D602A1">
          <w:rPr>
            <w:rStyle w:val="a6"/>
            <w:noProof/>
          </w:rPr>
          <w:t>2.2.3</w:t>
        </w:r>
        <w:r w:rsidR="00053B9F">
          <w:rPr>
            <w:noProof/>
            <w:szCs w:val="22"/>
          </w:rPr>
          <w:t xml:space="preserve"> </w:t>
        </w:r>
        <w:r w:rsidRPr="00D602A1">
          <w:rPr>
            <w:rStyle w:val="a6"/>
            <w:noProof/>
          </w:rPr>
          <w:t>模块的标准流程</w:t>
        </w:r>
        <w:r w:rsidRPr="00D602A1">
          <w:rPr>
            <w:noProof/>
            <w:webHidden/>
          </w:rPr>
          <w:tab/>
        </w:r>
        <w:r w:rsidRPr="00D602A1">
          <w:rPr>
            <w:noProof/>
            <w:webHidden/>
          </w:rPr>
          <w:fldChar w:fldCharType="begin"/>
        </w:r>
        <w:r w:rsidRPr="00D602A1">
          <w:rPr>
            <w:noProof/>
            <w:webHidden/>
          </w:rPr>
          <w:instrText xml:space="preserve"> PAGEREF _Toc427681397 \h </w:instrText>
        </w:r>
        <w:r w:rsidRPr="00D602A1">
          <w:rPr>
            <w:noProof/>
            <w:webHidden/>
          </w:rPr>
        </w:r>
        <w:r w:rsidRPr="00D602A1">
          <w:rPr>
            <w:noProof/>
            <w:webHidden/>
          </w:rPr>
          <w:fldChar w:fldCharType="separate"/>
        </w:r>
        <w:r w:rsidRPr="00D602A1">
          <w:rPr>
            <w:noProof/>
            <w:webHidden/>
          </w:rPr>
          <w:t>10</w:t>
        </w:r>
        <w:r w:rsidRPr="00D602A1">
          <w:rPr>
            <w:noProof/>
            <w:webHidden/>
          </w:rPr>
          <w:fldChar w:fldCharType="end"/>
        </w:r>
      </w:hyperlink>
    </w:p>
    <w:p w14:paraId="7FA95EF4" w14:textId="77777777" w:rsidR="007651FB" w:rsidRPr="00D602A1" w:rsidRDefault="007651FB" w:rsidP="00053B9F">
      <w:pPr>
        <w:pStyle w:val="30"/>
        <w:tabs>
          <w:tab w:val="right" w:leader="dot" w:pos="8296"/>
        </w:tabs>
        <w:rPr>
          <w:noProof/>
          <w:szCs w:val="22"/>
        </w:rPr>
      </w:pPr>
      <w:hyperlink w:anchor="_Toc427681398" w:history="1">
        <w:r w:rsidRPr="00D602A1">
          <w:rPr>
            <w:rStyle w:val="a6"/>
            <w:noProof/>
          </w:rPr>
          <w:t>2.2.4</w:t>
        </w:r>
        <w:r w:rsidR="00053B9F">
          <w:rPr>
            <w:noProof/>
            <w:szCs w:val="22"/>
          </w:rPr>
          <w:t xml:space="preserve"> </w:t>
        </w:r>
        <w:r w:rsidRPr="00D602A1">
          <w:rPr>
            <w:rStyle w:val="a6"/>
            <w:noProof/>
          </w:rPr>
          <w:t>结构</w:t>
        </w:r>
        <w:r w:rsidRPr="00D602A1">
          <w:rPr>
            <w:noProof/>
            <w:webHidden/>
          </w:rPr>
          <w:tab/>
        </w:r>
        <w:r w:rsidRPr="00D602A1">
          <w:rPr>
            <w:noProof/>
            <w:webHidden/>
          </w:rPr>
          <w:fldChar w:fldCharType="begin"/>
        </w:r>
        <w:r w:rsidRPr="00D602A1">
          <w:rPr>
            <w:noProof/>
            <w:webHidden/>
          </w:rPr>
          <w:instrText xml:space="preserve"> PAGEREF _Toc427681398 \h </w:instrText>
        </w:r>
        <w:r w:rsidRPr="00D602A1">
          <w:rPr>
            <w:noProof/>
            <w:webHidden/>
          </w:rPr>
        </w:r>
        <w:r w:rsidRPr="00D602A1">
          <w:rPr>
            <w:noProof/>
            <w:webHidden/>
          </w:rPr>
          <w:fldChar w:fldCharType="separate"/>
        </w:r>
        <w:r w:rsidRPr="00D602A1">
          <w:rPr>
            <w:noProof/>
            <w:webHidden/>
          </w:rPr>
          <w:t>11</w:t>
        </w:r>
        <w:r w:rsidRPr="00D602A1">
          <w:rPr>
            <w:noProof/>
            <w:webHidden/>
          </w:rPr>
          <w:fldChar w:fldCharType="end"/>
        </w:r>
      </w:hyperlink>
    </w:p>
    <w:p w14:paraId="1FACC262" w14:textId="77777777" w:rsidR="007651FB" w:rsidRPr="00D602A1" w:rsidRDefault="007651FB" w:rsidP="00053B9F">
      <w:pPr>
        <w:pStyle w:val="30"/>
        <w:tabs>
          <w:tab w:val="right" w:leader="dot" w:pos="8296"/>
        </w:tabs>
        <w:rPr>
          <w:noProof/>
          <w:szCs w:val="22"/>
        </w:rPr>
      </w:pPr>
      <w:hyperlink w:anchor="_Toc427681399" w:history="1">
        <w:r w:rsidRPr="00D602A1">
          <w:rPr>
            <w:rStyle w:val="a6"/>
            <w:noProof/>
          </w:rPr>
          <w:t>2.2.5</w:t>
        </w:r>
        <w:r w:rsidR="00053B9F">
          <w:rPr>
            <w:noProof/>
            <w:szCs w:val="22"/>
          </w:rPr>
          <w:t xml:space="preserve"> </w:t>
        </w:r>
        <w:r w:rsidRPr="00D602A1">
          <w:rPr>
            <w:rStyle w:val="a6"/>
            <w:noProof/>
          </w:rPr>
          <w:t>功能需求与系统模块的关系</w:t>
        </w:r>
        <w:r w:rsidRPr="00D602A1">
          <w:rPr>
            <w:noProof/>
            <w:webHidden/>
          </w:rPr>
          <w:tab/>
        </w:r>
        <w:r w:rsidRPr="00D602A1">
          <w:rPr>
            <w:noProof/>
            <w:webHidden/>
          </w:rPr>
          <w:fldChar w:fldCharType="begin"/>
        </w:r>
        <w:r w:rsidRPr="00D602A1">
          <w:rPr>
            <w:noProof/>
            <w:webHidden/>
          </w:rPr>
          <w:instrText xml:space="preserve"> PAGEREF _Toc427681399 \h </w:instrText>
        </w:r>
        <w:r w:rsidRPr="00D602A1">
          <w:rPr>
            <w:noProof/>
            <w:webHidden/>
          </w:rPr>
        </w:r>
        <w:r w:rsidRPr="00D602A1">
          <w:rPr>
            <w:noProof/>
            <w:webHidden/>
          </w:rPr>
          <w:fldChar w:fldCharType="separate"/>
        </w:r>
        <w:r w:rsidRPr="00D602A1">
          <w:rPr>
            <w:noProof/>
            <w:webHidden/>
          </w:rPr>
          <w:t>13</w:t>
        </w:r>
        <w:r w:rsidRPr="00D602A1">
          <w:rPr>
            <w:noProof/>
            <w:webHidden/>
          </w:rPr>
          <w:fldChar w:fldCharType="end"/>
        </w:r>
      </w:hyperlink>
    </w:p>
    <w:p w14:paraId="41A9FA4D" w14:textId="77777777" w:rsidR="007651FB" w:rsidRPr="00D602A1" w:rsidRDefault="007651FB" w:rsidP="00053B9F">
      <w:pPr>
        <w:pStyle w:val="10"/>
        <w:tabs>
          <w:tab w:val="right" w:leader="dot" w:pos="8296"/>
        </w:tabs>
        <w:rPr>
          <w:noProof/>
          <w:szCs w:val="22"/>
        </w:rPr>
      </w:pPr>
      <w:hyperlink w:anchor="_Toc427681400" w:history="1">
        <w:r w:rsidRPr="00D602A1">
          <w:rPr>
            <w:rStyle w:val="a6"/>
            <w:noProof/>
          </w:rPr>
          <w:t>3</w:t>
        </w:r>
        <w:r w:rsidR="00053B9F">
          <w:rPr>
            <w:noProof/>
            <w:szCs w:val="22"/>
          </w:rPr>
          <w:t xml:space="preserve"> </w:t>
        </w:r>
        <w:r w:rsidRPr="00D602A1">
          <w:rPr>
            <w:rStyle w:val="a6"/>
            <w:noProof/>
          </w:rPr>
          <w:t>接口设计</w:t>
        </w:r>
        <w:r w:rsidRPr="00D602A1">
          <w:rPr>
            <w:noProof/>
            <w:webHidden/>
          </w:rPr>
          <w:tab/>
        </w:r>
        <w:r w:rsidRPr="00D602A1">
          <w:rPr>
            <w:noProof/>
            <w:webHidden/>
          </w:rPr>
          <w:fldChar w:fldCharType="begin"/>
        </w:r>
        <w:r w:rsidRPr="00D602A1">
          <w:rPr>
            <w:noProof/>
            <w:webHidden/>
          </w:rPr>
          <w:instrText xml:space="preserve"> PAGEREF _Toc427681400 \h </w:instrText>
        </w:r>
        <w:r w:rsidRPr="00D602A1">
          <w:rPr>
            <w:noProof/>
            <w:webHidden/>
          </w:rPr>
        </w:r>
        <w:r w:rsidRPr="00D602A1">
          <w:rPr>
            <w:noProof/>
            <w:webHidden/>
          </w:rPr>
          <w:fldChar w:fldCharType="separate"/>
        </w:r>
        <w:r w:rsidRPr="00D602A1">
          <w:rPr>
            <w:noProof/>
            <w:webHidden/>
          </w:rPr>
          <w:t>13</w:t>
        </w:r>
        <w:r w:rsidRPr="00D602A1">
          <w:rPr>
            <w:noProof/>
            <w:webHidden/>
          </w:rPr>
          <w:fldChar w:fldCharType="end"/>
        </w:r>
      </w:hyperlink>
    </w:p>
    <w:p w14:paraId="30F42780" w14:textId="77777777" w:rsidR="007651FB" w:rsidRPr="00D602A1" w:rsidRDefault="007651FB" w:rsidP="00053B9F">
      <w:pPr>
        <w:pStyle w:val="20"/>
        <w:tabs>
          <w:tab w:val="right" w:leader="dot" w:pos="8296"/>
        </w:tabs>
        <w:rPr>
          <w:noProof/>
          <w:szCs w:val="22"/>
        </w:rPr>
      </w:pPr>
      <w:hyperlink w:anchor="_Toc427681401" w:history="1">
        <w:r w:rsidRPr="00D602A1">
          <w:rPr>
            <w:rStyle w:val="a6"/>
            <w:noProof/>
          </w:rPr>
          <w:t>3.1</w:t>
        </w:r>
        <w:r w:rsidRPr="00D602A1">
          <w:rPr>
            <w:rStyle w:val="a6"/>
            <w:noProof/>
          </w:rPr>
          <w:t>用户接口</w:t>
        </w:r>
        <w:r w:rsidRPr="00D602A1">
          <w:rPr>
            <w:noProof/>
            <w:webHidden/>
          </w:rPr>
          <w:tab/>
        </w:r>
        <w:r w:rsidRPr="00D602A1">
          <w:rPr>
            <w:noProof/>
            <w:webHidden/>
          </w:rPr>
          <w:fldChar w:fldCharType="begin"/>
        </w:r>
        <w:r w:rsidRPr="00D602A1">
          <w:rPr>
            <w:noProof/>
            <w:webHidden/>
          </w:rPr>
          <w:instrText xml:space="preserve"> PAGEREF _Toc427681401 \h </w:instrText>
        </w:r>
        <w:r w:rsidRPr="00D602A1">
          <w:rPr>
            <w:noProof/>
            <w:webHidden/>
          </w:rPr>
        </w:r>
        <w:r w:rsidRPr="00D602A1">
          <w:rPr>
            <w:noProof/>
            <w:webHidden/>
          </w:rPr>
          <w:fldChar w:fldCharType="separate"/>
        </w:r>
        <w:r w:rsidRPr="00D602A1">
          <w:rPr>
            <w:noProof/>
            <w:webHidden/>
          </w:rPr>
          <w:t>13</w:t>
        </w:r>
        <w:r w:rsidRPr="00D602A1">
          <w:rPr>
            <w:noProof/>
            <w:webHidden/>
          </w:rPr>
          <w:fldChar w:fldCharType="end"/>
        </w:r>
      </w:hyperlink>
    </w:p>
    <w:p w14:paraId="219C36F0" w14:textId="77777777" w:rsidR="007651FB" w:rsidRPr="00D602A1" w:rsidRDefault="007651FB" w:rsidP="00053B9F">
      <w:pPr>
        <w:pStyle w:val="20"/>
        <w:tabs>
          <w:tab w:val="right" w:leader="dot" w:pos="8296"/>
        </w:tabs>
        <w:rPr>
          <w:noProof/>
          <w:szCs w:val="22"/>
        </w:rPr>
      </w:pPr>
      <w:hyperlink w:anchor="_Toc427681402" w:history="1">
        <w:r w:rsidRPr="00D602A1">
          <w:rPr>
            <w:rStyle w:val="a6"/>
            <w:noProof/>
          </w:rPr>
          <w:t>3.2</w:t>
        </w:r>
        <w:r w:rsidR="00053B9F">
          <w:rPr>
            <w:noProof/>
            <w:szCs w:val="22"/>
          </w:rPr>
          <w:t xml:space="preserve"> </w:t>
        </w:r>
        <w:r w:rsidRPr="00D602A1">
          <w:rPr>
            <w:rStyle w:val="a6"/>
            <w:noProof/>
          </w:rPr>
          <w:t>外部接口</w:t>
        </w:r>
        <w:r w:rsidRPr="00D602A1">
          <w:rPr>
            <w:noProof/>
            <w:webHidden/>
          </w:rPr>
          <w:tab/>
        </w:r>
        <w:r w:rsidRPr="00D602A1">
          <w:rPr>
            <w:noProof/>
            <w:webHidden/>
          </w:rPr>
          <w:fldChar w:fldCharType="begin"/>
        </w:r>
        <w:r w:rsidRPr="00D602A1">
          <w:rPr>
            <w:noProof/>
            <w:webHidden/>
          </w:rPr>
          <w:instrText xml:space="preserve"> PAGEREF _Toc427681402 \h </w:instrText>
        </w:r>
        <w:r w:rsidRPr="00D602A1">
          <w:rPr>
            <w:noProof/>
            <w:webHidden/>
          </w:rPr>
        </w:r>
        <w:r w:rsidRPr="00D602A1">
          <w:rPr>
            <w:noProof/>
            <w:webHidden/>
          </w:rPr>
          <w:fldChar w:fldCharType="separate"/>
        </w:r>
        <w:r w:rsidRPr="00D602A1">
          <w:rPr>
            <w:noProof/>
            <w:webHidden/>
          </w:rPr>
          <w:t>13</w:t>
        </w:r>
        <w:r w:rsidRPr="00D602A1">
          <w:rPr>
            <w:noProof/>
            <w:webHidden/>
          </w:rPr>
          <w:fldChar w:fldCharType="end"/>
        </w:r>
      </w:hyperlink>
    </w:p>
    <w:p w14:paraId="00F45C13" w14:textId="77777777" w:rsidR="007651FB" w:rsidRPr="00D602A1" w:rsidRDefault="007651FB" w:rsidP="00053B9F">
      <w:pPr>
        <w:pStyle w:val="20"/>
        <w:tabs>
          <w:tab w:val="right" w:leader="dot" w:pos="8296"/>
        </w:tabs>
        <w:rPr>
          <w:noProof/>
          <w:szCs w:val="22"/>
        </w:rPr>
      </w:pPr>
      <w:hyperlink w:anchor="_Toc427681403" w:history="1">
        <w:r w:rsidRPr="00D602A1">
          <w:rPr>
            <w:rStyle w:val="a6"/>
            <w:noProof/>
          </w:rPr>
          <w:t>3.3</w:t>
        </w:r>
        <w:r w:rsidR="00053B9F">
          <w:rPr>
            <w:rStyle w:val="a6"/>
            <w:noProof/>
          </w:rPr>
          <w:t xml:space="preserve"> </w:t>
        </w:r>
        <w:r w:rsidRPr="00D602A1">
          <w:rPr>
            <w:rStyle w:val="a6"/>
            <w:noProof/>
          </w:rPr>
          <w:t>内部接口</w:t>
        </w:r>
        <w:r w:rsidRPr="00D602A1">
          <w:rPr>
            <w:noProof/>
            <w:webHidden/>
          </w:rPr>
          <w:tab/>
        </w:r>
        <w:r w:rsidRPr="00D602A1">
          <w:rPr>
            <w:noProof/>
            <w:webHidden/>
          </w:rPr>
          <w:fldChar w:fldCharType="begin"/>
        </w:r>
        <w:r w:rsidRPr="00D602A1">
          <w:rPr>
            <w:noProof/>
            <w:webHidden/>
          </w:rPr>
          <w:instrText xml:space="preserve"> PAGEREF _Toc427681403 \h </w:instrText>
        </w:r>
        <w:r w:rsidRPr="00D602A1">
          <w:rPr>
            <w:noProof/>
            <w:webHidden/>
          </w:rPr>
        </w:r>
        <w:r w:rsidRPr="00D602A1">
          <w:rPr>
            <w:noProof/>
            <w:webHidden/>
          </w:rPr>
          <w:fldChar w:fldCharType="separate"/>
        </w:r>
        <w:r w:rsidRPr="00D602A1">
          <w:rPr>
            <w:noProof/>
            <w:webHidden/>
          </w:rPr>
          <w:t>14</w:t>
        </w:r>
        <w:r w:rsidRPr="00D602A1">
          <w:rPr>
            <w:noProof/>
            <w:webHidden/>
          </w:rPr>
          <w:fldChar w:fldCharType="end"/>
        </w:r>
      </w:hyperlink>
    </w:p>
    <w:p w14:paraId="397CF1EF" w14:textId="77777777" w:rsidR="007651FB" w:rsidRPr="00D602A1" w:rsidRDefault="007651FB" w:rsidP="00053B9F">
      <w:pPr>
        <w:pStyle w:val="10"/>
        <w:tabs>
          <w:tab w:val="right" w:leader="dot" w:pos="8296"/>
        </w:tabs>
        <w:rPr>
          <w:noProof/>
          <w:szCs w:val="22"/>
        </w:rPr>
      </w:pPr>
      <w:hyperlink w:anchor="_Toc427681404" w:history="1">
        <w:r w:rsidRPr="00D602A1">
          <w:rPr>
            <w:rStyle w:val="a6"/>
            <w:noProof/>
          </w:rPr>
          <w:t>4</w:t>
        </w:r>
        <w:r w:rsidR="00053B9F">
          <w:rPr>
            <w:noProof/>
            <w:szCs w:val="22"/>
          </w:rPr>
          <w:t xml:space="preserve"> </w:t>
        </w:r>
        <w:r w:rsidRPr="00D602A1">
          <w:rPr>
            <w:rStyle w:val="a6"/>
            <w:noProof/>
          </w:rPr>
          <w:t>运行设计</w:t>
        </w:r>
        <w:r w:rsidRPr="00D602A1">
          <w:rPr>
            <w:noProof/>
            <w:webHidden/>
          </w:rPr>
          <w:tab/>
        </w:r>
        <w:r w:rsidRPr="00D602A1">
          <w:rPr>
            <w:noProof/>
            <w:webHidden/>
          </w:rPr>
          <w:fldChar w:fldCharType="begin"/>
        </w:r>
        <w:r w:rsidRPr="00D602A1">
          <w:rPr>
            <w:noProof/>
            <w:webHidden/>
          </w:rPr>
          <w:instrText xml:space="preserve"> PAGEREF _Toc427681404 \h </w:instrText>
        </w:r>
        <w:r w:rsidRPr="00D602A1">
          <w:rPr>
            <w:noProof/>
            <w:webHidden/>
          </w:rPr>
        </w:r>
        <w:r w:rsidRPr="00D602A1">
          <w:rPr>
            <w:noProof/>
            <w:webHidden/>
          </w:rPr>
          <w:fldChar w:fldCharType="separate"/>
        </w:r>
        <w:r w:rsidRPr="00D602A1">
          <w:rPr>
            <w:noProof/>
            <w:webHidden/>
          </w:rPr>
          <w:t>14</w:t>
        </w:r>
        <w:r w:rsidRPr="00D602A1">
          <w:rPr>
            <w:noProof/>
            <w:webHidden/>
          </w:rPr>
          <w:fldChar w:fldCharType="end"/>
        </w:r>
      </w:hyperlink>
    </w:p>
    <w:p w14:paraId="095A3E09" w14:textId="77777777" w:rsidR="007651FB" w:rsidRPr="00D602A1" w:rsidRDefault="007651FB" w:rsidP="00053B9F">
      <w:pPr>
        <w:pStyle w:val="20"/>
        <w:tabs>
          <w:tab w:val="right" w:leader="dot" w:pos="8296"/>
        </w:tabs>
        <w:rPr>
          <w:noProof/>
          <w:szCs w:val="22"/>
        </w:rPr>
      </w:pPr>
      <w:hyperlink w:anchor="_Toc427681405" w:history="1">
        <w:r w:rsidRPr="00D602A1">
          <w:rPr>
            <w:rStyle w:val="a6"/>
            <w:noProof/>
          </w:rPr>
          <w:t>4.1</w:t>
        </w:r>
        <w:r w:rsidR="00053B9F">
          <w:rPr>
            <w:noProof/>
            <w:szCs w:val="22"/>
          </w:rPr>
          <w:t xml:space="preserve"> </w:t>
        </w:r>
        <w:r w:rsidRPr="00D602A1">
          <w:rPr>
            <w:rStyle w:val="a6"/>
            <w:noProof/>
          </w:rPr>
          <w:t>运行模块组合</w:t>
        </w:r>
        <w:r w:rsidRPr="00D602A1">
          <w:rPr>
            <w:noProof/>
            <w:webHidden/>
          </w:rPr>
          <w:tab/>
        </w:r>
        <w:r w:rsidRPr="00D602A1">
          <w:rPr>
            <w:noProof/>
            <w:webHidden/>
          </w:rPr>
          <w:fldChar w:fldCharType="begin"/>
        </w:r>
        <w:r w:rsidRPr="00D602A1">
          <w:rPr>
            <w:noProof/>
            <w:webHidden/>
          </w:rPr>
          <w:instrText xml:space="preserve"> PAGEREF _Toc427681405 \h </w:instrText>
        </w:r>
        <w:r w:rsidRPr="00D602A1">
          <w:rPr>
            <w:noProof/>
            <w:webHidden/>
          </w:rPr>
        </w:r>
        <w:r w:rsidRPr="00D602A1">
          <w:rPr>
            <w:noProof/>
            <w:webHidden/>
          </w:rPr>
          <w:fldChar w:fldCharType="separate"/>
        </w:r>
        <w:r w:rsidRPr="00D602A1">
          <w:rPr>
            <w:noProof/>
            <w:webHidden/>
          </w:rPr>
          <w:t>14</w:t>
        </w:r>
        <w:r w:rsidRPr="00D602A1">
          <w:rPr>
            <w:noProof/>
            <w:webHidden/>
          </w:rPr>
          <w:fldChar w:fldCharType="end"/>
        </w:r>
      </w:hyperlink>
    </w:p>
    <w:p w14:paraId="660AA6E6" w14:textId="77777777" w:rsidR="007651FB" w:rsidRPr="00D602A1" w:rsidRDefault="007651FB" w:rsidP="00053B9F">
      <w:pPr>
        <w:pStyle w:val="20"/>
        <w:tabs>
          <w:tab w:val="right" w:leader="dot" w:pos="8296"/>
        </w:tabs>
        <w:rPr>
          <w:noProof/>
          <w:szCs w:val="22"/>
        </w:rPr>
      </w:pPr>
      <w:hyperlink w:anchor="_Toc427681406" w:history="1">
        <w:r w:rsidRPr="00D602A1">
          <w:rPr>
            <w:rStyle w:val="a6"/>
            <w:noProof/>
          </w:rPr>
          <w:t>4.2</w:t>
        </w:r>
        <w:r w:rsidR="00053B9F">
          <w:rPr>
            <w:noProof/>
            <w:szCs w:val="22"/>
          </w:rPr>
          <w:t xml:space="preserve"> </w:t>
        </w:r>
        <w:r w:rsidRPr="00D602A1">
          <w:rPr>
            <w:rStyle w:val="a6"/>
            <w:noProof/>
          </w:rPr>
          <w:t>运行控制</w:t>
        </w:r>
        <w:r w:rsidRPr="00D602A1">
          <w:rPr>
            <w:noProof/>
            <w:webHidden/>
          </w:rPr>
          <w:tab/>
        </w:r>
        <w:r w:rsidRPr="00D602A1">
          <w:rPr>
            <w:noProof/>
            <w:webHidden/>
          </w:rPr>
          <w:fldChar w:fldCharType="begin"/>
        </w:r>
        <w:r w:rsidRPr="00D602A1">
          <w:rPr>
            <w:noProof/>
            <w:webHidden/>
          </w:rPr>
          <w:instrText xml:space="preserve"> PAGEREF _Toc427681406 \h </w:instrText>
        </w:r>
        <w:r w:rsidRPr="00D602A1">
          <w:rPr>
            <w:noProof/>
            <w:webHidden/>
          </w:rPr>
        </w:r>
        <w:r w:rsidRPr="00D602A1">
          <w:rPr>
            <w:noProof/>
            <w:webHidden/>
          </w:rPr>
          <w:fldChar w:fldCharType="separate"/>
        </w:r>
        <w:r w:rsidRPr="00D602A1">
          <w:rPr>
            <w:noProof/>
            <w:webHidden/>
          </w:rPr>
          <w:t>14</w:t>
        </w:r>
        <w:r w:rsidRPr="00D602A1">
          <w:rPr>
            <w:noProof/>
            <w:webHidden/>
          </w:rPr>
          <w:fldChar w:fldCharType="end"/>
        </w:r>
      </w:hyperlink>
    </w:p>
    <w:p w14:paraId="41B1B845" w14:textId="77777777" w:rsidR="007651FB" w:rsidRPr="00D602A1" w:rsidRDefault="007651FB" w:rsidP="00053B9F">
      <w:pPr>
        <w:pStyle w:val="20"/>
        <w:tabs>
          <w:tab w:val="right" w:leader="dot" w:pos="8296"/>
        </w:tabs>
        <w:rPr>
          <w:noProof/>
          <w:szCs w:val="22"/>
        </w:rPr>
      </w:pPr>
      <w:hyperlink w:anchor="_Toc427681407" w:history="1">
        <w:r w:rsidRPr="00D602A1">
          <w:rPr>
            <w:rStyle w:val="a6"/>
            <w:noProof/>
          </w:rPr>
          <w:t>4.3</w:t>
        </w:r>
        <w:r w:rsidR="00053B9F">
          <w:rPr>
            <w:noProof/>
            <w:szCs w:val="22"/>
          </w:rPr>
          <w:t xml:space="preserve"> </w:t>
        </w:r>
        <w:r w:rsidRPr="00D602A1">
          <w:rPr>
            <w:rStyle w:val="a6"/>
            <w:noProof/>
          </w:rPr>
          <w:t>运行时间</w:t>
        </w:r>
        <w:r w:rsidRPr="00D602A1">
          <w:rPr>
            <w:noProof/>
            <w:webHidden/>
          </w:rPr>
          <w:tab/>
        </w:r>
        <w:r w:rsidRPr="00D602A1">
          <w:rPr>
            <w:noProof/>
            <w:webHidden/>
          </w:rPr>
          <w:fldChar w:fldCharType="begin"/>
        </w:r>
        <w:r w:rsidRPr="00D602A1">
          <w:rPr>
            <w:noProof/>
            <w:webHidden/>
          </w:rPr>
          <w:instrText xml:space="preserve"> PAGEREF _Toc427681407 \h </w:instrText>
        </w:r>
        <w:r w:rsidRPr="00D602A1">
          <w:rPr>
            <w:noProof/>
            <w:webHidden/>
          </w:rPr>
        </w:r>
        <w:r w:rsidRPr="00D602A1">
          <w:rPr>
            <w:noProof/>
            <w:webHidden/>
          </w:rPr>
          <w:fldChar w:fldCharType="separate"/>
        </w:r>
        <w:r w:rsidRPr="00D602A1">
          <w:rPr>
            <w:noProof/>
            <w:webHidden/>
          </w:rPr>
          <w:t>14</w:t>
        </w:r>
        <w:r w:rsidRPr="00D602A1">
          <w:rPr>
            <w:noProof/>
            <w:webHidden/>
          </w:rPr>
          <w:fldChar w:fldCharType="end"/>
        </w:r>
      </w:hyperlink>
    </w:p>
    <w:p w14:paraId="59F70C6D" w14:textId="77777777" w:rsidR="007651FB" w:rsidRPr="00D602A1" w:rsidRDefault="007651FB" w:rsidP="00053B9F">
      <w:pPr>
        <w:pStyle w:val="10"/>
        <w:tabs>
          <w:tab w:val="right" w:leader="dot" w:pos="8296"/>
        </w:tabs>
        <w:rPr>
          <w:noProof/>
          <w:szCs w:val="22"/>
        </w:rPr>
      </w:pPr>
      <w:hyperlink w:anchor="_Toc427681408" w:history="1">
        <w:r w:rsidRPr="00D602A1">
          <w:rPr>
            <w:rStyle w:val="a6"/>
            <w:noProof/>
          </w:rPr>
          <w:t>5</w:t>
        </w:r>
        <w:r w:rsidR="00053B9F">
          <w:rPr>
            <w:noProof/>
            <w:szCs w:val="22"/>
          </w:rPr>
          <w:t xml:space="preserve"> </w:t>
        </w:r>
        <w:r w:rsidRPr="00D602A1">
          <w:rPr>
            <w:rStyle w:val="a6"/>
            <w:noProof/>
          </w:rPr>
          <w:t>系统数据结构设计</w:t>
        </w:r>
        <w:r w:rsidRPr="00D602A1">
          <w:rPr>
            <w:noProof/>
            <w:webHidden/>
          </w:rPr>
          <w:tab/>
        </w:r>
        <w:r w:rsidRPr="00D602A1">
          <w:rPr>
            <w:noProof/>
            <w:webHidden/>
          </w:rPr>
          <w:fldChar w:fldCharType="begin"/>
        </w:r>
        <w:r w:rsidRPr="00D602A1">
          <w:rPr>
            <w:noProof/>
            <w:webHidden/>
          </w:rPr>
          <w:instrText xml:space="preserve"> PAGEREF _Toc427681408 \h </w:instrText>
        </w:r>
        <w:r w:rsidRPr="00D602A1">
          <w:rPr>
            <w:noProof/>
            <w:webHidden/>
          </w:rPr>
        </w:r>
        <w:r w:rsidRPr="00D602A1">
          <w:rPr>
            <w:noProof/>
            <w:webHidden/>
          </w:rPr>
          <w:fldChar w:fldCharType="separate"/>
        </w:r>
        <w:r w:rsidRPr="00D602A1">
          <w:rPr>
            <w:noProof/>
            <w:webHidden/>
          </w:rPr>
          <w:t>15</w:t>
        </w:r>
        <w:r w:rsidRPr="00D602A1">
          <w:rPr>
            <w:noProof/>
            <w:webHidden/>
          </w:rPr>
          <w:fldChar w:fldCharType="end"/>
        </w:r>
      </w:hyperlink>
    </w:p>
    <w:p w14:paraId="75A497DF" w14:textId="77777777" w:rsidR="007651FB" w:rsidRPr="00D602A1" w:rsidRDefault="007651FB" w:rsidP="00053B9F">
      <w:pPr>
        <w:pStyle w:val="20"/>
        <w:tabs>
          <w:tab w:val="right" w:leader="dot" w:pos="8296"/>
        </w:tabs>
        <w:rPr>
          <w:noProof/>
          <w:szCs w:val="22"/>
        </w:rPr>
      </w:pPr>
      <w:hyperlink w:anchor="_Toc427681409" w:history="1">
        <w:r w:rsidRPr="00D602A1">
          <w:rPr>
            <w:rStyle w:val="a6"/>
            <w:noProof/>
          </w:rPr>
          <w:t>5.1</w:t>
        </w:r>
        <w:r w:rsidRPr="00D602A1">
          <w:rPr>
            <w:rStyle w:val="a6"/>
            <w:noProof/>
          </w:rPr>
          <w:t>逻辑结构设计要点</w:t>
        </w:r>
        <w:r w:rsidRPr="00D602A1">
          <w:rPr>
            <w:noProof/>
            <w:webHidden/>
          </w:rPr>
          <w:tab/>
        </w:r>
        <w:r w:rsidRPr="00D602A1">
          <w:rPr>
            <w:noProof/>
            <w:webHidden/>
          </w:rPr>
          <w:fldChar w:fldCharType="begin"/>
        </w:r>
        <w:r w:rsidRPr="00D602A1">
          <w:rPr>
            <w:noProof/>
            <w:webHidden/>
          </w:rPr>
          <w:instrText xml:space="preserve"> PAGEREF _Toc427681409 \h </w:instrText>
        </w:r>
        <w:r w:rsidRPr="00D602A1">
          <w:rPr>
            <w:noProof/>
            <w:webHidden/>
          </w:rPr>
        </w:r>
        <w:r w:rsidRPr="00D602A1">
          <w:rPr>
            <w:noProof/>
            <w:webHidden/>
          </w:rPr>
          <w:fldChar w:fldCharType="separate"/>
        </w:r>
        <w:r w:rsidRPr="00D602A1">
          <w:rPr>
            <w:noProof/>
            <w:webHidden/>
          </w:rPr>
          <w:t>15</w:t>
        </w:r>
        <w:r w:rsidRPr="00D602A1">
          <w:rPr>
            <w:noProof/>
            <w:webHidden/>
          </w:rPr>
          <w:fldChar w:fldCharType="end"/>
        </w:r>
      </w:hyperlink>
    </w:p>
    <w:p w14:paraId="466343E4" w14:textId="77777777" w:rsidR="007651FB" w:rsidRPr="00D602A1" w:rsidRDefault="007651FB" w:rsidP="00053B9F">
      <w:pPr>
        <w:pStyle w:val="20"/>
        <w:tabs>
          <w:tab w:val="right" w:leader="dot" w:pos="8296"/>
        </w:tabs>
        <w:rPr>
          <w:noProof/>
          <w:szCs w:val="22"/>
        </w:rPr>
      </w:pPr>
      <w:hyperlink w:anchor="_Toc427681410" w:history="1">
        <w:r w:rsidRPr="00D602A1">
          <w:rPr>
            <w:rStyle w:val="a6"/>
            <w:noProof/>
          </w:rPr>
          <w:t>5.2</w:t>
        </w:r>
        <w:r w:rsidR="00053B9F">
          <w:rPr>
            <w:noProof/>
            <w:szCs w:val="22"/>
          </w:rPr>
          <w:t xml:space="preserve"> </w:t>
        </w:r>
        <w:r w:rsidRPr="00D602A1">
          <w:rPr>
            <w:rStyle w:val="a6"/>
            <w:noProof/>
          </w:rPr>
          <w:t>物理结构设计要点</w:t>
        </w:r>
        <w:r w:rsidRPr="00D602A1">
          <w:rPr>
            <w:noProof/>
            <w:webHidden/>
          </w:rPr>
          <w:tab/>
        </w:r>
        <w:r w:rsidRPr="00D602A1">
          <w:rPr>
            <w:noProof/>
            <w:webHidden/>
          </w:rPr>
          <w:fldChar w:fldCharType="begin"/>
        </w:r>
        <w:r w:rsidRPr="00D602A1">
          <w:rPr>
            <w:noProof/>
            <w:webHidden/>
          </w:rPr>
          <w:instrText xml:space="preserve"> PAGEREF _Toc427681410 \h </w:instrText>
        </w:r>
        <w:r w:rsidRPr="00D602A1">
          <w:rPr>
            <w:noProof/>
            <w:webHidden/>
          </w:rPr>
        </w:r>
        <w:r w:rsidRPr="00D602A1">
          <w:rPr>
            <w:noProof/>
            <w:webHidden/>
          </w:rPr>
          <w:fldChar w:fldCharType="separate"/>
        </w:r>
        <w:r w:rsidRPr="00D602A1">
          <w:rPr>
            <w:noProof/>
            <w:webHidden/>
          </w:rPr>
          <w:t>15</w:t>
        </w:r>
        <w:r w:rsidRPr="00D602A1">
          <w:rPr>
            <w:noProof/>
            <w:webHidden/>
          </w:rPr>
          <w:fldChar w:fldCharType="end"/>
        </w:r>
      </w:hyperlink>
    </w:p>
    <w:p w14:paraId="693061A9" w14:textId="77777777" w:rsidR="007651FB" w:rsidRPr="00D602A1" w:rsidRDefault="007651FB" w:rsidP="00053B9F">
      <w:pPr>
        <w:pStyle w:val="20"/>
        <w:tabs>
          <w:tab w:val="right" w:leader="dot" w:pos="8296"/>
        </w:tabs>
        <w:rPr>
          <w:noProof/>
          <w:szCs w:val="22"/>
        </w:rPr>
      </w:pPr>
      <w:hyperlink w:anchor="_Toc427681411" w:history="1">
        <w:r w:rsidRPr="00D602A1">
          <w:rPr>
            <w:rStyle w:val="a6"/>
            <w:noProof/>
          </w:rPr>
          <w:t>5.3</w:t>
        </w:r>
        <w:r w:rsidR="00053B9F">
          <w:rPr>
            <w:noProof/>
            <w:szCs w:val="22"/>
          </w:rPr>
          <w:t xml:space="preserve"> </w:t>
        </w:r>
        <w:r w:rsidRPr="00D602A1">
          <w:rPr>
            <w:rStyle w:val="a6"/>
            <w:noProof/>
          </w:rPr>
          <w:t>关系数据表的详细设计</w:t>
        </w:r>
        <w:r w:rsidRPr="00D602A1">
          <w:rPr>
            <w:noProof/>
            <w:webHidden/>
          </w:rPr>
          <w:tab/>
        </w:r>
        <w:r w:rsidRPr="00D602A1">
          <w:rPr>
            <w:noProof/>
            <w:webHidden/>
          </w:rPr>
          <w:fldChar w:fldCharType="begin"/>
        </w:r>
        <w:r w:rsidRPr="00D602A1">
          <w:rPr>
            <w:noProof/>
            <w:webHidden/>
          </w:rPr>
          <w:instrText xml:space="preserve"> PAGEREF _Toc427681411 \h </w:instrText>
        </w:r>
        <w:r w:rsidRPr="00D602A1">
          <w:rPr>
            <w:noProof/>
            <w:webHidden/>
          </w:rPr>
        </w:r>
        <w:r w:rsidRPr="00D602A1">
          <w:rPr>
            <w:noProof/>
            <w:webHidden/>
          </w:rPr>
          <w:fldChar w:fldCharType="separate"/>
        </w:r>
        <w:r w:rsidRPr="00D602A1">
          <w:rPr>
            <w:noProof/>
            <w:webHidden/>
          </w:rPr>
          <w:t>15</w:t>
        </w:r>
        <w:r w:rsidRPr="00D602A1">
          <w:rPr>
            <w:noProof/>
            <w:webHidden/>
          </w:rPr>
          <w:fldChar w:fldCharType="end"/>
        </w:r>
      </w:hyperlink>
    </w:p>
    <w:p w14:paraId="001F7673" w14:textId="77777777" w:rsidR="007651FB" w:rsidRPr="00D602A1" w:rsidRDefault="007651FB" w:rsidP="00053B9F">
      <w:pPr>
        <w:pStyle w:val="10"/>
        <w:tabs>
          <w:tab w:val="right" w:leader="dot" w:pos="8296"/>
        </w:tabs>
        <w:rPr>
          <w:noProof/>
          <w:szCs w:val="22"/>
        </w:rPr>
      </w:pPr>
      <w:r w:rsidRPr="00D602A1">
        <w:rPr>
          <w:rStyle w:val="a6"/>
          <w:noProof/>
        </w:rPr>
        <w:fldChar w:fldCharType="begin"/>
      </w:r>
      <w:r w:rsidRPr="00D602A1">
        <w:rPr>
          <w:rStyle w:val="a6"/>
          <w:noProof/>
        </w:rPr>
        <w:instrText xml:space="preserve"> </w:instrText>
      </w:r>
      <w:r w:rsidRPr="00D602A1">
        <w:rPr>
          <w:noProof/>
        </w:rPr>
        <w:instrText>HYPERLINK \l "_Toc427681412"</w:instrText>
      </w:r>
      <w:r w:rsidRPr="00D602A1">
        <w:rPr>
          <w:rStyle w:val="a6"/>
          <w:noProof/>
        </w:rPr>
        <w:instrText xml:space="preserve"> </w:instrText>
      </w:r>
      <w:r w:rsidRPr="00D602A1">
        <w:rPr>
          <w:rStyle w:val="a6"/>
          <w:noProof/>
        </w:rPr>
      </w:r>
      <w:r w:rsidRPr="00D602A1">
        <w:rPr>
          <w:rStyle w:val="a6"/>
          <w:noProof/>
        </w:rPr>
        <w:fldChar w:fldCharType="separate"/>
      </w:r>
      <w:r w:rsidRPr="00D602A1">
        <w:rPr>
          <w:rStyle w:val="a6"/>
          <w:noProof/>
        </w:rPr>
        <w:t>6</w:t>
      </w:r>
      <w:r w:rsidR="00053B9F">
        <w:rPr>
          <w:noProof/>
          <w:szCs w:val="22"/>
        </w:rPr>
        <w:t xml:space="preserve"> </w:t>
      </w:r>
      <w:r w:rsidRPr="00D602A1">
        <w:rPr>
          <w:rStyle w:val="a6"/>
          <w:noProof/>
        </w:rPr>
        <w:t>系统出错处理设计</w:t>
      </w:r>
      <w:r w:rsidRPr="00D602A1">
        <w:rPr>
          <w:noProof/>
          <w:webHidden/>
        </w:rPr>
        <w:tab/>
      </w:r>
      <w:r w:rsidRPr="00D602A1">
        <w:rPr>
          <w:noProof/>
          <w:webHidden/>
        </w:rPr>
        <w:fldChar w:fldCharType="begin"/>
      </w:r>
      <w:r w:rsidRPr="00D602A1">
        <w:rPr>
          <w:noProof/>
          <w:webHidden/>
        </w:rPr>
        <w:instrText xml:space="preserve"> PAGEREF _Toc427681412 \h </w:instrText>
      </w:r>
      <w:r w:rsidRPr="00D602A1">
        <w:rPr>
          <w:noProof/>
          <w:webHidden/>
        </w:rPr>
      </w:r>
      <w:r w:rsidRPr="00D602A1">
        <w:rPr>
          <w:noProof/>
          <w:webHidden/>
        </w:rPr>
        <w:fldChar w:fldCharType="separate"/>
      </w:r>
      <w:r w:rsidRPr="00D602A1">
        <w:rPr>
          <w:noProof/>
          <w:webHidden/>
        </w:rPr>
        <w:t>16</w:t>
      </w:r>
      <w:r w:rsidRPr="00D602A1">
        <w:rPr>
          <w:noProof/>
          <w:webHidden/>
        </w:rPr>
        <w:fldChar w:fldCharType="end"/>
      </w:r>
      <w:r w:rsidRPr="00D602A1">
        <w:rPr>
          <w:rStyle w:val="a6"/>
          <w:noProof/>
        </w:rPr>
        <w:fldChar w:fldCharType="end"/>
      </w:r>
    </w:p>
    <w:p w14:paraId="520FDC63" w14:textId="77777777" w:rsidR="007651FB" w:rsidRPr="00D602A1" w:rsidRDefault="007651FB" w:rsidP="00053B9F">
      <w:pPr>
        <w:pStyle w:val="20"/>
        <w:tabs>
          <w:tab w:val="right" w:leader="dot" w:pos="8296"/>
        </w:tabs>
        <w:rPr>
          <w:noProof/>
          <w:szCs w:val="22"/>
        </w:rPr>
      </w:pPr>
      <w:hyperlink w:anchor="_Toc427681413" w:history="1">
        <w:r w:rsidRPr="00D602A1">
          <w:rPr>
            <w:rStyle w:val="a6"/>
            <w:noProof/>
          </w:rPr>
          <w:t>6.1</w:t>
        </w:r>
        <w:r w:rsidR="00053B9F">
          <w:rPr>
            <w:rStyle w:val="a6"/>
            <w:noProof/>
          </w:rPr>
          <w:t xml:space="preserve"> </w:t>
        </w:r>
        <w:r w:rsidRPr="00D602A1">
          <w:rPr>
            <w:rStyle w:val="a6"/>
            <w:noProof/>
          </w:rPr>
          <w:t>出错处理对策</w:t>
        </w:r>
        <w:r w:rsidRPr="00D602A1">
          <w:rPr>
            <w:noProof/>
            <w:webHidden/>
          </w:rPr>
          <w:tab/>
        </w:r>
        <w:r w:rsidRPr="00D602A1">
          <w:rPr>
            <w:noProof/>
            <w:webHidden/>
          </w:rPr>
          <w:fldChar w:fldCharType="begin"/>
        </w:r>
        <w:r w:rsidRPr="00D602A1">
          <w:rPr>
            <w:noProof/>
            <w:webHidden/>
          </w:rPr>
          <w:instrText xml:space="preserve"> PAGEREF _Toc427681413 \h </w:instrText>
        </w:r>
        <w:r w:rsidRPr="00D602A1">
          <w:rPr>
            <w:noProof/>
            <w:webHidden/>
          </w:rPr>
        </w:r>
        <w:r w:rsidRPr="00D602A1">
          <w:rPr>
            <w:noProof/>
            <w:webHidden/>
          </w:rPr>
          <w:fldChar w:fldCharType="separate"/>
        </w:r>
        <w:r w:rsidRPr="00D602A1">
          <w:rPr>
            <w:noProof/>
            <w:webHidden/>
          </w:rPr>
          <w:t>17</w:t>
        </w:r>
        <w:r w:rsidRPr="00D602A1">
          <w:rPr>
            <w:noProof/>
            <w:webHidden/>
          </w:rPr>
          <w:fldChar w:fldCharType="end"/>
        </w:r>
      </w:hyperlink>
    </w:p>
    <w:p w14:paraId="4586AE2A" w14:textId="77777777" w:rsidR="007651FB" w:rsidRPr="00D602A1" w:rsidRDefault="007651FB" w:rsidP="00053B9F">
      <w:pPr>
        <w:pStyle w:val="20"/>
        <w:tabs>
          <w:tab w:val="right" w:leader="dot" w:pos="8296"/>
        </w:tabs>
        <w:rPr>
          <w:noProof/>
          <w:szCs w:val="22"/>
        </w:rPr>
      </w:pPr>
      <w:hyperlink w:anchor="_Toc427681414" w:history="1">
        <w:r w:rsidRPr="00D602A1">
          <w:rPr>
            <w:rStyle w:val="a6"/>
            <w:noProof/>
          </w:rPr>
          <w:t>6.2</w:t>
        </w:r>
        <w:r w:rsidR="00053B9F">
          <w:rPr>
            <w:noProof/>
            <w:szCs w:val="22"/>
          </w:rPr>
          <w:t xml:space="preserve"> </w:t>
        </w:r>
        <w:r w:rsidRPr="00D602A1">
          <w:rPr>
            <w:rStyle w:val="a6"/>
            <w:noProof/>
          </w:rPr>
          <w:t>系统维护设计</w:t>
        </w:r>
        <w:r w:rsidRPr="00D602A1">
          <w:rPr>
            <w:noProof/>
            <w:webHidden/>
          </w:rPr>
          <w:tab/>
        </w:r>
        <w:r w:rsidRPr="00D602A1">
          <w:rPr>
            <w:noProof/>
            <w:webHidden/>
          </w:rPr>
          <w:fldChar w:fldCharType="begin"/>
        </w:r>
        <w:r w:rsidRPr="00D602A1">
          <w:rPr>
            <w:noProof/>
            <w:webHidden/>
          </w:rPr>
          <w:instrText xml:space="preserve"> PAGEREF _Toc427681414 \h </w:instrText>
        </w:r>
        <w:r w:rsidRPr="00D602A1">
          <w:rPr>
            <w:noProof/>
            <w:webHidden/>
          </w:rPr>
        </w:r>
        <w:r w:rsidRPr="00D602A1">
          <w:rPr>
            <w:noProof/>
            <w:webHidden/>
          </w:rPr>
          <w:fldChar w:fldCharType="separate"/>
        </w:r>
        <w:r w:rsidRPr="00D602A1">
          <w:rPr>
            <w:noProof/>
            <w:webHidden/>
          </w:rPr>
          <w:t>17</w:t>
        </w:r>
        <w:r w:rsidRPr="00D602A1">
          <w:rPr>
            <w:noProof/>
            <w:webHidden/>
          </w:rPr>
          <w:fldChar w:fldCharType="end"/>
        </w:r>
      </w:hyperlink>
    </w:p>
    <w:p w14:paraId="5AD44E35" w14:textId="77777777" w:rsidR="002870D3" w:rsidRDefault="002870D3">
      <w:r>
        <w:fldChar w:fldCharType="end"/>
      </w:r>
      <w:r>
        <w:rPr>
          <w:rFonts w:hint="eastAsia"/>
        </w:rPr>
        <w:t xml:space="preserve"> </w:t>
      </w:r>
    </w:p>
    <w:p w14:paraId="1DC93600" w14:textId="77777777" w:rsidR="002870D3" w:rsidRDefault="002870D3">
      <w:pPr>
        <w:ind w:firstLine="420"/>
      </w:pPr>
    </w:p>
    <w:p w14:paraId="4B29634F" w14:textId="77777777" w:rsidR="002870D3" w:rsidRDefault="002870D3">
      <w:pPr>
        <w:ind w:firstLine="420"/>
      </w:pPr>
      <w:r>
        <w:rPr>
          <w:rFonts w:hint="eastAsia"/>
        </w:rPr>
        <w:t xml:space="preserve"> </w:t>
      </w:r>
    </w:p>
    <w:p w14:paraId="0DD3A837" w14:textId="77777777" w:rsidR="002870D3" w:rsidRDefault="002870D3">
      <w:pPr>
        <w:ind w:firstLine="420"/>
      </w:pPr>
      <w:r>
        <w:rPr>
          <w:rFonts w:hint="eastAsia"/>
        </w:rPr>
        <w:t xml:space="preserve"> </w:t>
      </w:r>
    </w:p>
    <w:p w14:paraId="0BE909A5" w14:textId="77777777" w:rsidR="002870D3" w:rsidRDefault="002870D3"/>
    <w:p w14:paraId="0623B33F" w14:textId="77777777" w:rsidR="002870D3" w:rsidRDefault="002870D3"/>
    <w:p w14:paraId="22A0231F" w14:textId="77777777" w:rsidR="002870D3" w:rsidRDefault="002870D3"/>
    <w:p w14:paraId="74702EAE" w14:textId="77777777" w:rsidR="002870D3" w:rsidRDefault="002870D3"/>
    <w:p w14:paraId="0EBBC1EC" w14:textId="77777777" w:rsidR="002870D3" w:rsidRDefault="002870D3" w:rsidP="00053B9F">
      <w:pPr>
        <w:pStyle w:val="1"/>
      </w:pPr>
      <w:bookmarkStart w:id="0" w:name="_Toc294215839"/>
      <w:bookmarkStart w:id="1" w:name="_Toc302292078"/>
      <w:bookmarkStart w:id="2" w:name="_Toc427681382"/>
      <w:r>
        <w:rPr>
          <w:rFonts w:hint="eastAsia"/>
        </w:rPr>
        <w:lastRenderedPageBreak/>
        <w:t>引言</w:t>
      </w:r>
      <w:bookmarkEnd w:id="0"/>
      <w:bookmarkEnd w:id="1"/>
      <w:bookmarkEnd w:id="2"/>
    </w:p>
    <w:p w14:paraId="540B4630" w14:textId="77777777" w:rsidR="002870D3" w:rsidRDefault="002870D3">
      <w:pPr>
        <w:pStyle w:val="2"/>
      </w:pPr>
      <w:bookmarkStart w:id="3" w:name="_Toc50304401"/>
      <w:bookmarkStart w:id="4" w:name="_Toc294215840"/>
      <w:bookmarkStart w:id="5" w:name="_Toc302292079"/>
      <w:bookmarkStart w:id="6" w:name="_Toc427681383"/>
      <w:r>
        <w:rPr>
          <w:rFonts w:hint="eastAsia"/>
        </w:rPr>
        <w:t>编写目的</w:t>
      </w:r>
      <w:bookmarkEnd w:id="3"/>
      <w:bookmarkEnd w:id="4"/>
      <w:bookmarkEnd w:id="5"/>
      <w:bookmarkEnd w:id="6"/>
      <w:r>
        <w:rPr>
          <w:rFonts w:hint="eastAsia"/>
        </w:rPr>
        <w:t xml:space="preserve"> </w:t>
      </w:r>
    </w:p>
    <w:p w14:paraId="4F9075E7" w14:textId="77777777" w:rsidR="003E123B" w:rsidRPr="003E123B" w:rsidRDefault="003E123B" w:rsidP="003E123B">
      <w:pPr>
        <w:spacing w:line="400" w:lineRule="exact"/>
        <w:ind w:firstLineChars="200" w:firstLine="480"/>
        <w:rPr>
          <w:rFonts w:cs="宋体" w:hint="eastAsia"/>
          <w:sz w:val="24"/>
        </w:rPr>
      </w:pPr>
      <w:r w:rsidRPr="003E123B">
        <w:rPr>
          <w:rFonts w:hint="eastAsia"/>
          <w:sz w:val="24"/>
        </w:rPr>
        <w:t>本软件设计说明书在</w:t>
      </w:r>
      <w:r w:rsidRPr="003E123B">
        <w:rPr>
          <w:rFonts w:cs="宋体" w:hint="eastAsia"/>
          <w:kern w:val="0"/>
          <w:sz w:val="24"/>
        </w:rPr>
        <w:t>需求分析完成的基础上，</w:t>
      </w:r>
      <w:r w:rsidRPr="003E123B">
        <w:rPr>
          <w:rFonts w:hint="eastAsia"/>
          <w:sz w:val="24"/>
        </w:rPr>
        <w:t>旨在将系统需求转换为数据结构和软件体系结构，详细定义软件总体的功能、系统的接口和数据属性，从而确定确定模块和模块间的结构；</w:t>
      </w:r>
      <w:r w:rsidRPr="003E123B">
        <w:rPr>
          <w:rFonts w:cs="宋体" w:hint="eastAsia"/>
          <w:sz w:val="24"/>
        </w:rPr>
        <w:t>并为之后的详细设计阶段、</w:t>
      </w:r>
      <w:r w:rsidRPr="003E123B">
        <w:rPr>
          <w:rFonts w:hint="eastAsia"/>
          <w:sz w:val="24"/>
        </w:rPr>
        <w:t>编码人员、维修人员等</w:t>
      </w:r>
      <w:r w:rsidRPr="003E123B">
        <w:rPr>
          <w:rFonts w:cs="宋体" w:hint="eastAsia"/>
          <w:sz w:val="24"/>
        </w:rPr>
        <w:t>提供依据。</w:t>
      </w:r>
    </w:p>
    <w:p w14:paraId="74081048" w14:textId="77777777" w:rsidR="003E123B" w:rsidRPr="003E123B" w:rsidRDefault="003E123B" w:rsidP="003E123B">
      <w:pPr>
        <w:spacing w:line="400" w:lineRule="exact"/>
        <w:ind w:firstLineChars="200" w:firstLine="480"/>
        <w:rPr>
          <w:rFonts w:hint="eastAsia"/>
          <w:sz w:val="24"/>
        </w:rPr>
      </w:pPr>
      <w:r w:rsidRPr="003E123B">
        <w:rPr>
          <w:rFonts w:hint="eastAsia"/>
          <w:sz w:val="24"/>
        </w:rPr>
        <w:t>通过编写总体设计报告，设计人员可以站在较高的层次上进行思考，从而避免过早地陷入具体的条件逻辑、算法和过程步骤等实现细节，以便更好地确定模块和模块间的结构。</w:t>
      </w:r>
      <w:r w:rsidRPr="003E123B">
        <w:rPr>
          <w:sz w:val="24"/>
        </w:rPr>
        <w:t>从该阶段</w:t>
      </w:r>
      <w:r w:rsidRPr="003E123B">
        <w:rPr>
          <w:rFonts w:hint="eastAsia"/>
          <w:sz w:val="24"/>
        </w:rPr>
        <w:t>项目</w:t>
      </w:r>
      <w:r w:rsidRPr="003E123B">
        <w:rPr>
          <w:sz w:val="24"/>
        </w:rPr>
        <w:t>正式进入软件的实际开发阶段，本阶段完成系统的大致设计并明确系统的数据结构与软件结构。</w:t>
      </w:r>
    </w:p>
    <w:p w14:paraId="7465938A" w14:textId="77777777" w:rsidR="003E123B" w:rsidRPr="003E123B" w:rsidRDefault="003E123B" w:rsidP="003E123B">
      <w:pPr>
        <w:spacing w:line="400" w:lineRule="exact"/>
        <w:ind w:firstLineChars="200" w:firstLine="480"/>
        <w:rPr>
          <w:rFonts w:hint="eastAsia"/>
          <w:sz w:val="24"/>
        </w:rPr>
      </w:pPr>
      <w:r w:rsidRPr="003E123B">
        <w:rPr>
          <w:rFonts w:hint="eastAsia"/>
          <w:sz w:val="24"/>
        </w:rPr>
        <w:t>编写此文档是为了规范本项目开发，让成员了解本项目开发的基本结构框架，了解该软件的开发的基本流程，对系统数据结构，接口与运行的设计以及系统出错处理采取措施的研究，使成员做好准备工作，明确目标，提高工作效率。</w:t>
      </w:r>
    </w:p>
    <w:p w14:paraId="77D9F8DC" w14:textId="77777777" w:rsidR="003E123B" w:rsidRPr="003E123B" w:rsidRDefault="003E123B" w:rsidP="003E123B">
      <w:pPr>
        <w:spacing w:line="400" w:lineRule="exact"/>
        <w:ind w:firstLineChars="200" w:firstLine="480"/>
        <w:rPr>
          <w:rFonts w:cs="Courier New"/>
          <w:kern w:val="0"/>
          <w:sz w:val="24"/>
        </w:rPr>
      </w:pPr>
      <w:r w:rsidRPr="003E123B">
        <w:rPr>
          <w:rFonts w:cs="Courier New" w:hint="eastAsia"/>
          <w:kern w:val="0"/>
          <w:sz w:val="24"/>
        </w:rPr>
        <w:t>编写本文档的主要目的在于：</w:t>
      </w:r>
    </w:p>
    <w:p w14:paraId="002D0723" w14:textId="77777777" w:rsidR="003E123B" w:rsidRPr="003E123B" w:rsidRDefault="003E123B" w:rsidP="003E123B">
      <w:pPr>
        <w:numPr>
          <w:ilvl w:val="0"/>
          <w:numId w:val="2"/>
        </w:numPr>
        <w:spacing w:line="400" w:lineRule="exact"/>
        <w:ind w:leftChars="269" w:left="846" w:hangingChars="117" w:hanging="281"/>
        <w:rPr>
          <w:rFonts w:cs="Courier New"/>
          <w:kern w:val="0"/>
          <w:sz w:val="24"/>
        </w:rPr>
      </w:pPr>
      <w:r w:rsidRPr="003E123B">
        <w:rPr>
          <w:rFonts w:cs="Courier New" w:hint="eastAsia"/>
          <w:kern w:val="0"/>
          <w:sz w:val="24"/>
        </w:rPr>
        <w:t>为编码人员提供依据；</w:t>
      </w:r>
    </w:p>
    <w:p w14:paraId="5A777CE4" w14:textId="77777777" w:rsidR="003E123B" w:rsidRPr="003E123B" w:rsidRDefault="003E123B" w:rsidP="003E123B">
      <w:pPr>
        <w:numPr>
          <w:ilvl w:val="0"/>
          <w:numId w:val="2"/>
        </w:numPr>
        <w:spacing w:line="400" w:lineRule="exact"/>
        <w:ind w:leftChars="269" w:left="846" w:hangingChars="117" w:hanging="281"/>
        <w:rPr>
          <w:sz w:val="24"/>
        </w:rPr>
      </w:pPr>
      <w:r w:rsidRPr="003E123B">
        <w:rPr>
          <w:rFonts w:hint="eastAsia"/>
          <w:sz w:val="24"/>
        </w:rPr>
        <w:t>为修改、维护提供条件；</w:t>
      </w:r>
    </w:p>
    <w:p w14:paraId="34FF12FE" w14:textId="77777777" w:rsidR="003E123B" w:rsidRPr="003E123B" w:rsidRDefault="003E123B" w:rsidP="003E123B">
      <w:pPr>
        <w:numPr>
          <w:ilvl w:val="0"/>
          <w:numId w:val="2"/>
        </w:numPr>
        <w:spacing w:line="400" w:lineRule="exact"/>
        <w:ind w:leftChars="269" w:left="846" w:hangingChars="117" w:hanging="281"/>
        <w:rPr>
          <w:rFonts w:cs="Courier New"/>
          <w:kern w:val="0"/>
          <w:sz w:val="24"/>
        </w:rPr>
      </w:pPr>
      <w:r w:rsidRPr="003E123B">
        <w:rPr>
          <w:rFonts w:cs="Courier New" w:hint="eastAsia"/>
          <w:kern w:val="0"/>
          <w:sz w:val="24"/>
        </w:rPr>
        <w:t>项目负责人将按计划书的要求布置和控制开发工作全过程；</w:t>
      </w:r>
    </w:p>
    <w:p w14:paraId="38886C2C" w14:textId="77777777" w:rsidR="003E123B" w:rsidRPr="003E123B" w:rsidRDefault="003E123B" w:rsidP="003E123B">
      <w:pPr>
        <w:numPr>
          <w:ilvl w:val="0"/>
          <w:numId w:val="2"/>
        </w:numPr>
        <w:spacing w:line="400" w:lineRule="exact"/>
        <w:ind w:leftChars="269" w:left="846" w:hangingChars="117" w:hanging="281"/>
        <w:rPr>
          <w:sz w:val="24"/>
        </w:rPr>
      </w:pPr>
      <w:r w:rsidRPr="003E123B">
        <w:rPr>
          <w:rFonts w:hint="eastAsia"/>
          <w:sz w:val="24"/>
        </w:rPr>
        <w:t>项目质量保证组将按此计划书做阶段性和总结性的质量验证和确认。</w:t>
      </w:r>
    </w:p>
    <w:p w14:paraId="64AA9BEA" w14:textId="77777777" w:rsidR="003E123B" w:rsidRPr="003E123B" w:rsidRDefault="003E123B" w:rsidP="003E123B">
      <w:pPr>
        <w:spacing w:line="400" w:lineRule="exact"/>
        <w:ind w:firstLineChars="200" w:firstLine="480"/>
        <w:rPr>
          <w:sz w:val="24"/>
        </w:rPr>
      </w:pPr>
      <w:r w:rsidRPr="003E123B">
        <w:rPr>
          <w:rFonts w:hint="eastAsia"/>
          <w:sz w:val="24"/>
        </w:rPr>
        <w:t>本说明的预期读者：</w:t>
      </w:r>
    </w:p>
    <w:p w14:paraId="002C483D" w14:textId="77777777" w:rsidR="003E123B" w:rsidRPr="003E123B" w:rsidRDefault="003E123B" w:rsidP="003E123B">
      <w:pPr>
        <w:numPr>
          <w:ilvl w:val="0"/>
          <w:numId w:val="2"/>
        </w:numPr>
        <w:spacing w:line="400" w:lineRule="exact"/>
        <w:ind w:leftChars="269" w:left="846" w:hangingChars="117" w:hanging="281"/>
        <w:rPr>
          <w:rFonts w:cs="Courier New"/>
          <w:kern w:val="0"/>
          <w:sz w:val="24"/>
        </w:rPr>
      </w:pPr>
      <w:r w:rsidRPr="003E123B">
        <w:rPr>
          <w:rFonts w:cs="Courier New" w:hint="eastAsia"/>
          <w:kern w:val="0"/>
          <w:sz w:val="24"/>
        </w:rPr>
        <w:t>项目开发人员，特别是编码人员；</w:t>
      </w:r>
    </w:p>
    <w:p w14:paraId="3DDBF2AC" w14:textId="77777777" w:rsidR="003E123B" w:rsidRPr="003E123B" w:rsidRDefault="003E123B" w:rsidP="003E123B">
      <w:pPr>
        <w:numPr>
          <w:ilvl w:val="0"/>
          <w:numId w:val="2"/>
        </w:numPr>
        <w:spacing w:line="400" w:lineRule="exact"/>
        <w:ind w:leftChars="269" w:left="846" w:hangingChars="117" w:hanging="281"/>
        <w:rPr>
          <w:rFonts w:cs="Courier New"/>
          <w:kern w:val="0"/>
          <w:sz w:val="24"/>
        </w:rPr>
      </w:pPr>
      <w:r w:rsidRPr="003E123B">
        <w:rPr>
          <w:rFonts w:cs="Courier New" w:hint="eastAsia"/>
          <w:kern w:val="0"/>
          <w:sz w:val="24"/>
        </w:rPr>
        <w:t>软件维护人员、技术管理人员；</w:t>
      </w:r>
    </w:p>
    <w:p w14:paraId="39F99843" w14:textId="77777777" w:rsidR="00A833F4" w:rsidRPr="003E123B" w:rsidRDefault="003E123B" w:rsidP="003E123B">
      <w:pPr>
        <w:numPr>
          <w:ilvl w:val="0"/>
          <w:numId w:val="2"/>
        </w:numPr>
        <w:spacing w:line="400" w:lineRule="exact"/>
        <w:ind w:leftChars="269" w:left="846" w:hangingChars="117" w:hanging="281"/>
        <w:rPr>
          <w:rFonts w:cs="Courier New" w:hint="eastAsia"/>
          <w:kern w:val="0"/>
          <w:sz w:val="24"/>
        </w:rPr>
      </w:pPr>
      <w:r w:rsidRPr="003E123B">
        <w:rPr>
          <w:rFonts w:cs="Courier New" w:hint="eastAsia"/>
          <w:kern w:val="0"/>
          <w:sz w:val="24"/>
        </w:rPr>
        <w:t>指导老师</w:t>
      </w:r>
    </w:p>
    <w:p w14:paraId="37531A28" w14:textId="77777777" w:rsidR="002870D3" w:rsidRDefault="002870D3">
      <w:pPr>
        <w:pStyle w:val="2"/>
      </w:pPr>
      <w:bookmarkStart w:id="7" w:name="_Toc50304402"/>
      <w:bookmarkStart w:id="8" w:name="_Toc294215841"/>
      <w:bookmarkStart w:id="9" w:name="_Toc302292080"/>
      <w:bookmarkStart w:id="10" w:name="_Toc427681384"/>
      <w:r>
        <w:rPr>
          <w:rFonts w:hint="eastAsia"/>
        </w:rPr>
        <w:t>项目背景</w:t>
      </w:r>
      <w:bookmarkEnd w:id="7"/>
      <w:bookmarkEnd w:id="8"/>
      <w:bookmarkEnd w:id="9"/>
      <w:bookmarkEnd w:id="10"/>
      <w:r>
        <w:rPr>
          <w:rFonts w:hint="eastAsia"/>
        </w:rPr>
        <w:t xml:space="preserve"> </w:t>
      </w:r>
    </w:p>
    <w:p w14:paraId="0A1F45E1" w14:textId="77777777" w:rsidR="003E123B" w:rsidRPr="003E123B" w:rsidRDefault="003E123B" w:rsidP="003E123B">
      <w:pPr>
        <w:spacing w:line="400" w:lineRule="exact"/>
        <w:ind w:firstLineChars="200" w:firstLine="480"/>
        <w:rPr>
          <w:rFonts w:hint="eastAsia"/>
          <w:sz w:val="24"/>
        </w:rPr>
      </w:pPr>
      <w:bookmarkStart w:id="11" w:name="_Toc50304403"/>
      <w:r w:rsidRPr="003E123B">
        <w:rPr>
          <w:rFonts w:hint="eastAsia"/>
          <w:sz w:val="24"/>
        </w:rPr>
        <w:t>南京，</w:t>
      </w:r>
      <w:r w:rsidRPr="003E123B">
        <w:rPr>
          <w:sz w:val="24"/>
        </w:rPr>
        <w:t>古称金陵、建康，自东吴建都以来，历经六朝金粉、隋唐遗韵、明清风华，始终是中国南方的政治、经济、文化中心。唐代作为中国诗歌发展的巅峰时期，无数诗人慕名而来，在金陵城留下了璀璨的诗篇。据不完全统计，《全唐诗》中直接描写南京或与南京相关的诗作超过千首，涉及诗人百余人，形成了中国文学史上独一无二的</w:t>
      </w:r>
      <w:r w:rsidRPr="003E123B">
        <w:rPr>
          <w:sz w:val="24"/>
        </w:rPr>
        <w:t xml:space="preserve"> “</w:t>
      </w:r>
      <w:r w:rsidRPr="003E123B">
        <w:rPr>
          <w:sz w:val="24"/>
        </w:rPr>
        <w:t>金陵诗群</w:t>
      </w:r>
      <w:r w:rsidRPr="003E123B">
        <w:rPr>
          <w:sz w:val="24"/>
        </w:rPr>
        <w:t xml:space="preserve">” </w:t>
      </w:r>
      <w:r w:rsidRPr="003E123B">
        <w:rPr>
          <w:sz w:val="24"/>
        </w:rPr>
        <w:t>现象。</w:t>
      </w:r>
    </w:p>
    <w:p w14:paraId="6CC877F1" w14:textId="77777777" w:rsidR="003E123B" w:rsidRPr="003E123B" w:rsidRDefault="003E123B" w:rsidP="003E123B">
      <w:pPr>
        <w:spacing w:line="400" w:lineRule="exact"/>
        <w:ind w:firstLineChars="200" w:firstLine="480"/>
        <w:rPr>
          <w:sz w:val="24"/>
        </w:rPr>
      </w:pPr>
      <w:r w:rsidRPr="003E123B">
        <w:rPr>
          <w:sz w:val="24"/>
        </w:rPr>
        <w:t>然而，这些珍贵的文化遗产长期以来以文本形式分散存在，缺乏与地理空间</w:t>
      </w:r>
      <w:r w:rsidRPr="003E123B">
        <w:rPr>
          <w:sz w:val="24"/>
        </w:rPr>
        <w:lastRenderedPageBreak/>
        <w:t>的直观关联。传统的文献研究难以让普通公众直观感受</w:t>
      </w:r>
      <w:r w:rsidRPr="003E123B">
        <w:rPr>
          <w:sz w:val="24"/>
        </w:rPr>
        <w:t xml:space="preserve"> “</w:t>
      </w:r>
      <w:r w:rsidRPr="003E123B">
        <w:rPr>
          <w:sz w:val="24"/>
        </w:rPr>
        <w:t>诗中景</w:t>
      </w:r>
      <w:r w:rsidRPr="003E123B">
        <w:rPr>
          <w:sz w:val="24"/>
        </w:rPr>
        <w:t xml:space="preserve">” </w:t>
      </w:r>
      <w:r w:rsidRPr="003E123B">
        <w:rPr>
          <w:sz w:val="24"/>
        </w:rPr>
        <w:t>与</w:t>
      </w:r>
      <w:r w:rsidRPr="003E123B">
        <w:rPr>
          <w:sz w:val="24"/>
        </w:rPr>
        <w:t xml:space="preserve"> “</w:t>
      </w:r>
      <w:r w:rsidRPr="003E123B">
        <w:rPr>
          <w:sz w:val="24"/>
        </w:rPr>
        <w:t>景中诗</w:t>
      </w:r>
      <w:r w:rsidRPr="003E123B">
        <w:rPr>
          <w:sz w:val="24"/>
        </w:rPr>
        <w:t xml:space="preserve">” </w:t>
      </w:r>
      <w:r w:rsidRPr="003E123B">
        <w:rPr>
          <w:sz w:val="24"/>
        </w:rPr>
        <w:t>的交融，也限制了公众对唐代南京城市空间、社会风貌的深入解读。如何将这些跨越千年的文字与地理实体重新联结，成为激活文化记忆、推动文旅融合的关键命题。</w:t>
      </w:r>
    </w:p>
    <w:p w14:paraId="61AE4306" w14:textId="77777777" w:rsidR="003E123B" w:rsidRPr="003E123B" w:rsidRDefault="003E123B" w:rsidP="003E123B">
      <w:pPr>
        <w:spacing w:line="400" w:lineRule="exact"/>
        <w:ind w:firstLineChars="200" w:firstLine="480"/>
        <w:rPr>
          <w:sz w:val="24"/>
        </w:rPr>
      </w:pPr>
      <w:r w:rsidRPr="003E123B">
        <w:rPr>
          <w:sz w:val="24"/>
        </w:rPr>
        <w:t>地理信息系统（</w:t>
      </w:r>
      <w:r w:rsidRPr="003E123B">
        <w:rPr>
          <w:sz w:val="24"/>
        </w:rPr>
        <w:t>GIS</w:t>
      </w:r>
      <w:r w:rsidRPr="003E123B">
        <w:rPr>
          <w:sz w:val="24"/>
        </w:rPr>
        <w:t>）作为一种集空间数据采集、管理、分析与可视化于一体的技术工具，近年来在文化遗产保护与开发领域展现出巨大潜力。通过</w:t>
      </w:r>
      <w:r w:rsidRPr="003E123B">
        <w:rPr>
          <w:sz w:val="24"/>
        </w:rPr>
        <w:t xml:space="preserve"> GIS </w:t>
      </w:r>
      <w:r w:rsidRPr="003E123B">
        <w:rPr>
          <w:sz w:val="24"/>
        </w:rPr>
        <w:t>的空间分析功能，可以将抽象的诗文本转化为具象的地理坐标，构建</w:t>
      </w:r>
      <w:r w:rsidRPr="003E123B">
        <w:rPr>
          <w:sz w:val="24"/>
        </w:rPr>
        <w:t xml:space="preserve"> “</w:t>
      </w:r>
      <w:r w:rsidRPr="003E123B">
        <w:rPr>
          <w:sz w:val="24"/>
        </w:rPr>
        <w:t>唐诗</w:t>
      </w:r>
      <w:r w:rsidRPr="003E123B">
        <w:rPr>
          <w:sz w:val="24"/>
        </w:rPr>
        <w:t xml:space="preserve">- </w:t>
      </w:r>
      <w:r w:rsidRPr="003E123B">
        <w:rPr>
          <w:sz w:val="24"/>
        </w:rPr>
        <w:t>地点</w:t>
      </w:r>
      <w:r w:rsidRPr="003E123B">
        <w:rPr>
          <w:sz w:val="24"/>
        </w:rPr>
        <w:t xml:space="preserve"> - </w:t>
      </w:r>
      <w:r w:rsidRPr="003E123B">
        <w:rPr>
          <w:sz w:val="24"/>
        </w:rPr>
        <w:t>时间</w:t>
      </w:r>
      <w:r w:rsidRPr="003E123B">
        <w:rPr>
          <w:sz w:val="24"/>
        </w:rPr>
        <w:t xml:space="preserve">” </w:t>
      </w:r>
      <w:r w:rsidRPr="003E123B">
        <w:rPr>
          <w:sz w:val="24"/>
        </w:rPr>
        <w:t>的三维关联模型，实现文化遗产的数字化传承与创新表达。例如，国外</w:t>
      </w:r>
      <w:r w:rsidRPr="003E123B">
        <w:rPr>
          <w:sz w:val="24"/>
        </w:rPr>
        <w:t xml:space="preserve"> “</w:t>
      </w:r>
      <w:r w:rsidRPr="003E123B">
        <w:rPr>
          <w:sz w:val="24"/>
        </w:rPr>
        <w:t>但丁地图</w:t>
      </w:r>
      <w:r w:rsidRPr="003E123B">
        <w:rPr>
          <w:sz w:val="24"/>
        </w:rPr>
        <w:t xml:space="preserve">” </w:t>
      </w:r>
      <w:r w:rsidRPr="003E123B">
        <w:rPr>
          <w:sz w:val="24"/>
        </w:rPr>
        <w:t>项目通过</w:t>
      </w:r>
      <w:r w:rsidRPr="003E123B">
        <w:rPr>
          <w:sz w:val="24"/>
        </w:rPr>
        <w:t xml:space="preserve"> GIS </w:t>
      </w:r>
      <w:r w:rsidRPr="003E123B">
        <w:rPr>
          <w:sz w:val="24"/>
        </w:rPr>
        <w:t>还原《神曲》中的想象空间，表明</w:t>
      </w:r>
      <w:r w:rsidRPr="003E123B">
        <w:rPr>
          <w:sz w:val="24"/>
        </w:rPr>
        <w:t xml:space="preserve">GIS </w:t>
      </w:r>
      <w:r w:rsidRPr="003E123B">
        <w:rPr>
          <w:sz w:val="24"/>
        </w:rPr>
        <w:t>技术能够为文学研究与文化传播提供全新的视角和方法论。</w:t>
      </w:r>
    </w:p>
    <w:p w14:paraId="754E1B5D" w14:textId="77777777" w:rsidR="003E123B" w:rsidRPr="003E123B" w:rsidRDefault="003E123B" w:rsidP="003E123B">
      <w:pPr>
        <w:spacing w:line="400" w:lineRule="exact"/>
        <w:ind w:firstLineChars="200" w:firstLine="480"/>
        <w:rPr>
          <w:sz w:val="24"/>
        </w:rPr>
      </w:pPr>
      <w:r w:rsidRPr="003E123B">
        <w:rPr>
          <w:sz w:val="24"/>
        </w:rPr>
        <w:t>南京作为首批国家历史文化名城，正大力推进</w:t>
      </w:r>
      <w:r w:rsidRPr="003E123B">
        <w:rPr>
          <w:sz w:val="24"/>
        </w:rPr>
        <w:t xml:space="preserve"> “</w:t>
      </w:r>
      <w:r w:rsidRPr="003E123B">
        <w:rPr>
          <w:sz w:val="24"/>
        </w:rPr>
        <w:t>文旅融合</w:t>
      </w:r>
      <w:r w:rsidRPr="003E123B">
        <w:rPr>
          <w:sz w:val="24"/>
        </w:rPr>
        <w:t xml:space="preserve">” </w:t>
      </w:r>
      <w:r w:rsidRPr="003E123B">
        <w:rPr>
          <w:sz w:val="24"/>
        </w:rPr>
        <w:t>战略。据统计，</w:t>
      </w:r>
      <w:r w:rsidRPr="003E123B">
        <w:rPr>
          <w:sz w:val="24"/>
        </w:rPr>
        <w:t xml:space="preserve">2023 </w:t>
      </w:r>
      <w:r w:rsidRPr="003E123B">
        <w:rPr>
          <w:sz w:val="24"/>
        </w:rPr>
        <w:t>年南京接待游客超</w:t>
      </w:r>
      <w:r w:rsidRPr="003E123B">
        <w:rPr>
          <w:sz w:val="24"/>
        </w:rPr>
        <w:t xml:space="preserve"> 1.5 </w:t>
      </w:r>
      <w:r w:rsidRPr="003E123B">
        <w:rPr>
          <w:sz w:val="24"/>
        </w:rPr>
        <w:t>亿人次，但旅游产品仍以传统景点观光为主，文化体验的深度与独特性不足。唐诗作为南京文化的重要</w:t>
      </w:r>
      <w:r w:rsidRPr="003E123B">
        <w:rPr>
          <w:sz w:val="24"/>
        </w:rPr>
        <w:t xml:space="preserve"> IP</w:t>
      </w:r>
      <w:r w:rsidRPr="003E123B">
        <w:rPr>
          <w:sz w:val="24"/>
        </w:rPr>
        <w:t>，具有极高的市场吸引力。通过</w:t>
      </w:r>
      <w:r w:rsidRPr="003E123B">
        <w:rPr>
          <w:sz w:val="24"/>
        </w:rPr>
        <w:t xml:space="preserve"> GIS </w:t>
      </w:r>
      <w:r w:rsidRPr="003E123B">
        <w:rPr>
          <w:sz w:val="24"/>
        </w:rPr>
        <w:t>系统进行</w:t>
      </w:r>
      <w:r w:rsidRPr="003E123B">
        <w:rPr>
          <w:sz w:val="24"/>
        </w:rPr>
        <w:t xml:space="preserve"> “</w:t>
      </w:r>
      <w:r w:rsidRPr="003E123B">
        <w:rPr>
          <w:sz w:val="24"/>
        </w:rPr>
        <w:t>唐诗之路</w:t>
      </w:r>
      <w:r w:rsidRPr="003E123B">
        <w:rPr>
          <w:sz w:val="24"/>
        </w:rPr>
        <w:t xml:space="preserve">” </w:t>
      </w:r>
      <w:r w:rsidRPr="003E123B">
        <w:rPr>
          <w:sz w:val="24"/>
        </w:rPr>
        <w:t>规划，可以将分散的景点（如乌衣巷、凤凰台遗址、秦淮河）串联成具有故事性的文化体验链，提升旅游产品的文化附加值。</w:t>
      </w:r>
    </w:p>
    <w:p w14:paraId="507CA4FD" w14:textId="77777777" w:rsidR="003E123B" w:rsidRPr="003E123B" w:rsidRDefault="003E123B" w:rsidP="003E123B">
      <w:pPr>
        <w:spacing w:line="400" w:lineRule="exact"/>
        <w:ind w:firstLineChars="200" w:firstLine="480"/>
        <w:rPr>
          <w:rFonts w:ascii="宋体" w:hAnsi="宋体" w:hint="eastAsia"/>
          <w:sz w:val="24"/>
        </w:rPr>
      </w:pPr>
      <w:r w:rsidRPr="003E123B">
        <w:rPr>
          <w:sz w:val="24"/>
        </w:rPr>
        <w:t>南京地方文化政策《南京市</w:t>
      </w:r>
      <w:r w:rsidRPr="003E123B">
        <w:rPr>
          <w:sz w:val="24"/>
        </w:rPr>
        <w:t xml:space="preserve"> “</w:t>
      </w:r>
      <w:r w:rsidRPr="003E123B">
        <w:rPr>
          <w:sz w:val="24"/>
        </w:rPr>
        <w:t>十四五</w:t>
      </w:r>
      <w:r w:rsidRPr="003E123B">
        <w:rPr>
          <w:sz w:val="24"/>
        </w:rPr>
        <w:t xml:space="preserve">” </w:t>
      </w:r>
      <w:r w:rsidRPr="003E123B">
        <w:rPr>
          <w:sz w:val="24"/>
        </w:rPr>
        <w:t>文化和旅游发展规划》提出</w:t>
      </w:r>
      <w:r w:rsidRPr="003E123B">
        <w:rPr>
          <w:sz w:val="24"/>
        </w:rPr>
        <w:t xml:space="preserve"> “</w:t>
      </w:r>
      <w:r w:rsidRPr="003E123B">
        <w:rPr>
          <w:sz w:val="24"/>
        </w:rPr>
        <w:t>打造具有国际影响力的历史文化名城</w:t>
      </w:r>
      <w:r w:rsidRPr="003E123B">
        <w:rPr>
          <w:sz w:val="24"/>
        </w:rPr>
        <w:t>”</w:t>
      </w:r>
      <w:r w:rsidRPr="003E123B">
        <w:rPr>
          <w:sz w:val="24"/>
        </w:rPr>
        <w:t>，强调</w:t>
      </w:r>
      <w:r w:rsidRPr="003E123B">
        <w:rPr>
          <w:sz w:val="24"/>
        </w:rPr>
        <w:t xml:space="preserve"> “</w:t>
      </w:r>
      <w:r w:rsidRPr="003E123B">
        <w:rPr>
          <w:sz w:val="24"/>
        </w:rPr>
        <w:t>加强文化遗产数字化保护与利用，推动传统文化与现代科技深度融合</w:t>
      </w:r>
      <w:r w:rsidRPr="003E123B">
        <w:rPr>
          <w:sz w:val="24"/>
        </w:rPr>
        <w:t>”</w:t>
      </w:r>
      <w:r w:rsidRPr="003E123B">
        <w:rPr>
          <w:sz w:val="24"/>
        </w:rPr>
        <w:t>。开发</w:t>
      </w:r>
      <w:r w:rsidRPr="003E123B">
        <w:rPr>
          <w:sz w:val="24"/>
        </w:rPr>
        <w:t xml:space="preserve"> “</w:t>
      </w:r>
      <w:r w:rsidRPr="003E123B">
        <w:rPr>
          <w:sz w:val="24"/>
        </w:rPr>
        <w:t>唐诗与南京</w:t>
      </w:r>
      <w:r w:rsidRPr="003E123B">
        <w:rPr>
          <w:sz w:val="24"/>
        </w:rPr>
        <w:t xml:space="preserve">” </w:t>
      </w:r>
      <w:r w:rsidRPr="003E123B">
        <w:rPr>
          <w:sz w:val="24"/>
        </w:rPr>
        <w:t>地理信息系统，既是对南京历史文化资源的系统性梳理，也是落实地方政策、提升城市文化软实力的重要举措</w:t>
      </w:r>
      <w:r>
        <w:rPr>
          <w:rFonts w:hint="eastAsia"/>
          <w:sz w:val="24"/>
        </w:rPr>
        <w:t>。</w:t>
      </w:r>
    </w:p>
    <w:p w14:paraId="58D24E75" w14:textId="77777777" w:rsidR="002870D3" w:rsidRDefault="003E123B">
      <w:pPr>
        <w:pStyle w:val="2"/>
      </w:pPr>
      <w:bookmarkStart w:id="12" w:name="_Toc294215842"/>
      <w:bookmarkStart w:id="13" w:name="_Toc302292081"/>
      <w:bookmarkStart w:id="14" w:name="_Toc427681385"/>
      <w:r>
        <w:rPr>
          <w:rFonts w:hint="eastAsia"/>
        </w:rPr>
        <w:t>定义</w:t>
      </w:r>
      <w:bookmarkEnd w:id="11"/>
      <w:bookmarkEnd w:id="12"/>
      <w:bookmarkEnd w:id="13"/>
      <w:bookmarkEnd w:id="14"/>
      <w:r w:rsidR="002870D3">
        <w:rPr>
          <w:rFonts w:hint="eastAsia"/>
        </w:rPr>
        <w:t xml:space="preserve"> </w:t>
      </w:r>
    </w:p>
    <w:p w14:paraId="1718C276" w14:textId="77777777" w:rsidR="00AD714A" w:rsidRPr="00AD714A" w:rsidRDefault="002870D3" w:rsidP="00AD714A">
      <w:pPr>
        <w:spacing w:line="400" w:lineRule="exact"/>
        <w:ind w:firstLineChars="200" w:firstLine="480"/>
        <w:rPr>
          <w:rFonts w:ascii="宋体" w:hAnsi="宋体" w:hint="eastAsia"/>
          <w:sz w:val="24"/>
        </w:rPr>
      </w:pPr>
      <w:r>
        <w:rPr>
          <w:rFonts w:ascii="宋体" w:hAnsi="宋体" w:hint="eastAsia"/>
          <w:sz w:val="24"/>
        </w:rPr>
        <w:t>下面是在文档中的常用缩写语与术语的定义与解释。</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6883"/>
      </w:tblGrid>
      <w:tr w:rsidR="003E123B" w:rsidRPr="003E123B" w14:paraId="6773E0B1" w14:textId="77777777">
        <w:trPr>
          <w:jc w:val="center"/>
        </w:trPr>
        <w:tc>
          <w:tcPr>
            <w:tcW w:w="1413" w:type="dxa"/>
            <w:vAlign w:val="center"/>
          </w:tcPr>
          <w:p w14:paraId="2BE8E82F" w14:textId="77777777" w:rsidR="003E123B" w:rsidRPr="003E123B" w:rsidRDefault="003E123B" w:rsidP="003E123B">
            <w:pPr>
              <w:spacing w:line="400" w:lineRule="exact"/>
              <w:jc w:val="center"/>
              <w:rPr>
                <w:b/>
                <w:bCs/>
                <w:szCs w:val="21"/>
              </w:rPr>
            </w:pPr>
            <w:r w:rsidRPr="003E123B">
              <w:rPr>
                <w:b/>
                <w:bCs/>
                <w:szCs w:val="21"/>
              </w:rPr>
              <w:t>术语</w:t>
            </w:r>
          </w:p>
        </w:tc>
        <w:tc>
          <w:tcPr>
            <w:tcW w:w="6883" w:type="dxa"/>
            <w:vAlign w:val="center"/>
          </w:tcPr>
          <w:p w14:paraId="21201936" w14:textId="77777777" w:rsidR="003E123B" w:rsidRPr="003E123B" w:rsidRDefault="003E123B" w:rsidP="003E123B">
            <w:pPr>
              <w:spacing w:line="400" w:lineRule="exact"/>
              <w:ind w:firstLineChars="200" w:firstLine="422"/>
              <w:jc w:val="center"/>
              <w:rPr>
                <w:b/>
                <w:bCs/>
                <w:szCs w:val="21"/>
              </w:rPr>
            </w:pPr>
            <w:r w:rsidRPr="003E123B">
              <w:rPr>
                <w:b/>
                <w:bCs/>
                <w:szCs w:val="21"/>
              </w:rPr>
              <w:t>定义与解释</w:t>
            </w:r>
          </w:p>
        </w:tc>
      </w:tr>
      <w:tr w:rsidR="003E123B" w:rsidRPr="003E123B" w14:paraId="50ADDDB1" w14:textId="77777777">
        <w:trPr>
          <w:jc w:val="center"/>
        </w:trPr>
        <w:tc>
          <w:tcPr>
            <w:tcW w:w="1413" w:type="dxa"/>
            <w:vAlign w:val="center"/>
          </w:tcPr>
          <w:p w14:paraId="637FC95B" w14:textId="77777777" w:rsidR="003E123B" w:rsidRPr="003E123B" w:rsidRDefault="003E123B" w:rsidP="003E123B">
            <w:pPr>
              <w:spacing w:line="400" w:lineRule="exact"/>
              <w:jc w:val="center"/>
              <w:rPr>
                <w:szCs w:val="21"/>
              </w:rPr>
            </w:pPr>
            <w:bookmarkStart w:id="15" w:name="_Hlk125836420"/>
            <w:r w:rsidRPr="003E123B">
              <w:rPr>
                <w:szCs w:val="21"/>
              </w:rPr>
              <w:t>本系统</w:t>
            </w:r>
          </w:p>
        </w:tc>
        <w:tc>
          <w:tcPr>
            <w:tcW w:w="6883" w:type="dxa"/>
            <w:vAlign w:val="center"/>
          </w:tcPr>
          <w:p w14:paraId="385C86D8" w14:textId="77777777" w:rsidR="003E123B" w:rsidRPr="003E123B" w:rsidRDefault="003E123B" w:rsidP="003E123B">
            <w:pPr>
              <w:spacing w:line="400" w:lineRule="exact"/>
              <w:ind w:firstLineChars="200" w:firstLine="420"/>
              <w:jc w:val="center"/>
              <w:rPr>
                <w:szCs w:val="21"/>
              </w:rPr>
            </w:pPr>
            <w:r w:rsidRPr="003E123B">
              <w:rPr>
                <w:szCs w:val="21"/>
              </w:rPr>
              <w:t>基于</w:t>
            </w:r>
            <w:r w:rsidRPr="003E123B">
              <w:rPr>
                <w:szCs w:val="21"/>
              </w:rPr>
              <w:t>WebGIS</w:t>
            </w:r>
            <w:r w:rsidRPr="003E123B">
              <w:rPr>
                <w:szCs w:val="21"/>
              </w:rPr>
              <w:t>的</w:t>
            </w:r>
            <w:r w:rsidRPr="003E123B">
              <w:rPr>
                <w:rFonts w:hint="eastAsia"/>
                <w:szCs w:val="21"/>
              </w:rPr>
              <w:t>南京市唐诗寻迹</w:t>
            </w:r>
            <w:r w:rsidRPr="003E123B">
              <w:rPr>
                <w:szCs w:val="21"/>
              </w:rPr>
              <w:t>系统</w:t>
            </w:r>
          </w:p>
        </w:tc>
      </w:tr>
      <w:bookmarkEnd w:id="15"/>
      <w:tr w:rsidR="003E123B" w:rsidRPr="003E123B" w14:paraId="51556BD3" w14:textId="77777777">
        <w:trPr>
          <w:jc w:val="center"/>
        </w:trPr>
        <w:tc>
          <w:tcPr>
            <w:tcW w:w="1413" w:type="dxa"/>
            <w:vAlign w:val="center"/>
          </w:tcPr>
          <w:p w14:paraId="391EA53F" w14:textId="77777777" w:rsidR="003E123B" w:rsidRPr="003E123B" w:rsidRDefault="003E123B" w:rsidP="003E123B">
            <w:pPr>
              <w:spacing w:line="400" w:lineRule="exact"/>
              <w:jc w:val="center"/>
              <w:rPr>
                <w:szCs w:val="21"/>
              </w:rPr>
            </w:pPr>
            <w:r w:rsidRPr="003E123B">
              <w:rPr>
                <w:szCs w:val="21"/>
              </w:rPr>
              <w:t>GIS</w:t>
            </w:r>
          </w:p>
        </w:tc>
        <w:tc>
          <w:tcPr>
            <w:tcW w:w="6883" w:type="dxa"/>
            <w:vAlign w:val="center"/>
          </w:tcPr>
          <w:p w14:paraId="67B62279" w14:textId="77777777" w:rsidR="003E123B" w:rsidRPr="003E123B" w:rsidRDefault="003E123B" w:rsidP="003E123B">
            <w:pPr>
              <w:spacing w:line="400" w:lineRule="exact"/>
              <w:ind w:firstLineChars="200" w:firstLine="420"/>
              <w:jc w:val="center"/>
              <w:rPr>
                <w:szCs w:val="21"/>
              </w:rPr>
            </w:pPr>
            <w:r w:rsidRPr="003E123B">
              <w:rPr>
                <w:szCs w:val="21"/>
              </w:rPr>
              <w:t>地理信息系统。</w:t>
            </w:r>
          </w:p>
        </w:tc>
      </w:tr>
      <w:tr w:rsidR="003E123B" w:rsidRPr="003E123B" w14:paraId="28A76433" w14:textId="77777777">
        <w:trPr>
          <w:cantSplit/>
          <w:jc w:val="center"/>
        </w:trPr>
        <w:tc>
          <w:tcPr>
            <w:tcW w:w="1413" w:type="dxa"/>
            <w:vAlign w:val="center"/>
          </w:tcPr>
          <w:p w14:paraId="55165EC2" w14:textId="77777777" w:rsidR="003E123B" w:rsidRPr="003E123B" w:rsidRDefault="003E123B" w:rsidP="003E123B">
            <w:pPr>
              <w:spacing w:line="400" w:lineRule="exact"/>
              <w:jc w:val="center"/>
              <w:rPr>
                <w:szCs w:val="21"/>
              </w:rPr>
            </w:pPr>
            <w:r w:rsidRPr="003E123B">
              <w:rPr>
                <w:szCs w:val="21"/>
              </w:rPr>
              <w:t>WebGIS</w:t>
            </w:r>
          </w:p>
        </w:tc>
        <w:tc>
          <w:tcPr>
            <w:tcW w:w="6883" w:type="dxa"/>
            <w:vAlign w:val="center"/>
          </w:tcPr>
          <w:p w14:paraId="563E21E6" w14:textId="77777777" w:rsidR="003E123B" w:rsidRPr="003E123B" w:rsidRDefault="003E123B" w:rsidP="003E123B">
            <w:pPr>
              <w:spacing w:line="400" w:lineRule="exact"/>
              <w:ind w:firstLineChars="200" w:firstLine="420"/>
              <w:jc w:val="center"/>
              <w:rPr>
                <w:szCs w:val="21"/>
              </w:rPr>
            </w:pPr>
            <w:r w:rsidRPr="003E123B">
              <w:rPr>
                <w:szCs w:val="21"/>
              </w:rPr>
              <w:t>通过互联网对地理空间数据进行发布和应用，以实现空间数据的共享和互操作。</w:t>
            </w:r>
          </w:p>
        </w:tc>
      </w:tr>
    </w:tbl>
    <w:p w14:paraId="38BBC4BB" w14:textId="77777777" w:rsidR="002870D3" w:rsidRDefault="002870D3">
      <w:pPr>
        <w:pStyle w:val="2"/>
      </w:pPr>
      <w:bookmarkStart w:id="16" w:name="_Toc50304404"/>
      <w:bookmarkStart w:id="17" w:name="_Toc294215843"/>
      <w:bookmarkStart w:id="18" w:name="_Toc302292082"/>
      <w:bookmarkStart w:id="19" w:name="_Toc427681386"/>
      <w:r>
        <w:rPr>
          <w:rFonts w:hint="eastAsia"/>
        </w:rPr>
        <w:t>参考资料</w:t>
      </w:r>
      <w:bookmarkEnd w:id="16"/>
      <w:bookmarkEnd w:id="17"/>
      <w:bookmarkEnd w:id="18"/>
      <w:bookmarkEnd w:id="19"/>
      <w:r>
        <w:rPr>
          <w:rFonts w:hint="eastAsia"/>
        </w:rPr>
        <w:t xml:space="preserve"> </w:t>
      </w:r>
    </w:p>
    <w:p w14:paraId="1677095C" w14:textId="77777777" w:rsidR="003E123B" w:rsidRPr="003E123B" w:rsidRDefault="003E123B" w:rsidP="003E123B">
      <w:pPr>
        <w:ind w:firstLineChars="200" w:firstLine="480"/>
        <w:rPr>
          <w:rFonts w:hint="eastAsia"/>
          <w:sz w:val="24"/>
        </w:rPr>
      </w:pPr>
      <w:r w:rsidRPr="003E123B">
        <w:rPr>
          <w:rFonts w:hint="eastAsia"/>
          <w:sz w:val="24"/>
        </w:rPr>
        <w:t>本文档的主要参考资料包括：</w:t>
      </w:r>
    </w:p>
    <w:p w14:paraId="6FAED693" w14:textId="77777777" w:rsidR="003E123B" w:rsidRPr="003E123B" w:rsidRDefault="003E123B" w:rsidP="003E123B">
      <w:pPr>
        <w:numPr>
          <w:ilvl w:val="0"/>
          <w:numId w:val="9"/>
        </w:numPr>
        <w:tabs>
          <w:tab w:val="clear" w:pos="900"/>
        </w:tabs>
        <w:autoSpaceDE w:val="0"/>
        <w:autoSpaceDN w:val="0"/>
        <w:spacing w:line="400" w:lineRule="exact"/>
        <w:ind w:left="851" w:hanging="425"/>
        <w:rPr>
          <w:sz w:val="24"/>
        </w:rPr>
      </w:pPr>
      <w:r w:rsidRPr="003E123B">
        <w:rPr>
          <w:rFonts w:hint="eastAsia"/>
          <w:sz w:val="24"/>
        </w:rPr>
        <w:t>GB/T8567-2021</w:t>
      </w:r>
      <w:r w:rsidRPr="003E123B">
        <w:rPr>
          <w:rFonts w:hint="eastAsia"/>
          <w:sz w:val="24"/>
        </w:rPr>
        <w:t>《软件工程</w:t>
      </w:r>
      <w:r w:rsidRPr="003E123B">
        <w:rPr>
          <w:rFonts w:hint="eastAsia"/>
          <w:sz w:val="24"/>
        </w:rPr>
        <w:t xml:space="preserve"> </w:t>
      </w:r>
      <w:r w:rsidRPr="003E123B">
        <w:rPr>
          <w:rFonts w:hint="eastAsia"/>
          <w:sz w:val="24"/>
        </w:rPr>
        <w:t>软件生存周期过程：通用指南》</w:t>
      </w:r>
    </w:p>
    <w:p w14:paraId="216AC289" w14:textId="77777777" w:rsidR="003E123B" w:rsidRPr="003E123B" w:rsidRDefault="003E123B" w:rsidP="003E123B">
      <w:pPr>
        <w:numPr>
          <w:ilvl w:val="0"/>
          <w:numId w:val="9"/>
        </w:numPr>
        <w:tabs>
          <w:tab w:val="clear" w:pos="900"/>
        </w:tabs>
        <w:autoSpaceDE w:val="0"/>
        <w:autoSpaceDN w:val="0"/>
        <w:spacing w:line="400" w:lineRule="exact"/>
        <w:ind w:left="851" w:hanging="425"/>
        <w:rPr>
          <w:sz w:val="24"/>
        </w:rPr>
      </w:pPr>
      <w:r w:rsidRPr="003E123B">
        <w:rPr>
          <w:rFonts w:hint="eastAsia"/>
          <w:sz w:val="24"/>
        </w:rPr>
        <w:lastRenderedPageBreak/>
        <w:t>GB/T11457-2018</w:t>
      </w:r>
      <w:r w:rsidRPr="003E123B">
        <w:rPr>
          <w:rFonts w:hint="eastAsia"/>
          <w:sz w:val="24"/>
        </w:rPr>
        <w:t>《信息技术</w:t>
      </w:r>
      <w:r w:rsidRPr="003E123B">
        <w:rPr>
          <w:rFonts w:hint="eastAsia"/>
          <w:sz w:val="24"/>
        </w:rPr>
        <w:t xml:space="preserve"> </w:t>
      </w:r>
      <w:r w:rsidRPr="003E123B">
        <w:rPr>
          <w:rFonts w:hint="eastAsia"/>
          <w:sz w:val="24"/>
        </w:rPr>
        <w:t>软件工程术语》</w:t>
      </w:r>
    </w:p>
    <w:p w14:paraId="17B5C26F" w14:textId="77777777" w:rsidR="003E123B" w:rsidRPr="003E123B" w:rsidRDefault="003E123B" w:rsidP="003E123B">
      <w:pPr>
        <w:numPr>
          <w:ilvl w:val="0"/>
          <w:numId w:val="9"/>
        </w:numPr>
        <w:tabs>
          <w:tab w:val="clear" w:pos="900"/>
        </w:tabs>
        <w:spacing w:line="400" w:lineRule="exact"/>
        <w:ind w:left="851" w:hanging="425"/>
        <w:rPr>
          <w:sz w:val="24"/>
        </w:rPr>
      </w:pPr>
      <w:r w:rsidRPr="003E123B">
        <w:rPr>
          <w:rFonts w:hint="eastAsia"/>
          <w:sz w:val="24"/>
        </w:rPr>
        <w:t>GB/T16680-1996</w:t>
      </w:r>
      <w:r w:rsidRPr="003E123B">
        <w:rPr>
          <w:rFonts w:hint="eastAsia"/>
          <w:sz w:val="24"/>
        </w:rPr>
        <w:t>《软件文档管理指南》</w:t>
      </w:r>
    </w:p>
    <w:p w14:paraId="32F0ECCC" w14:textId="77777777" w:rsidR="003E123B" w:rsidRPr="003E123B" w:rsidRDefault="003E123B" w:rsidP="003E123B">
      <w:pPr>
        <w:numPr>
          <w:ilvl w:val="0"/>
          <w:numId w:val="9"/>
        </w:numPr>
        <w:tabs>
          <w:tab w:val="clear" w:pos="900"/>
        </w:tabs>
        <w:autoSpaceDE w:val="0"/>
        <w:autoSpaceDN w:val="0"/>
        <w:spacing w:line="400" w:lineRule="exact"/>
        <w:ind w:left="851" w:hanging="425"/>
        <w:rPr>
          <w:sz w:val="24"/>
        </w:rPr>
      </w:pPr>
      <w:r w:rsidRPr="003E123B">
        <w:rPr>
          <w:rFonts w:hint="eastAsia"/>
          <w:sz w:val="24"/>
        </w:rPr>
        <w:t>毕硕本</w:t>
      </w:r>
      <w:r w:rsidRPr="003E123B">
        <w:rPr>
          <w:rFonts w:hint="eastAsia"/>
          <w:sz w:val="24"/>
        </w:rPr>
        <w:t>.</w:t>
      </w:r>
      <w:r w:rsidRPr="003E123B">
        <w:rPr>
          <w:rFonts w:hint="eastAsia"/>
          <w:sz w:val="24"/>
        </w:rPr>
        <w:t>《地理信息系统软件工程的原理与方法》科学出版社</w:t>
      </w:r>
    </w:p>
    <w:p w14:paraId="5FB92B18" w14:textId="77777777" w:rsidR="003E123B" w:rsidRPr="003E123B" w:rsidRDefault="003E123B" w:rsidP="003E123B">
      <w:pPr>
        <w:numPr>
          <w:ilvl w:val="0"/>
          <w:numId w:val="9"/>
        </w:numPr>
        <w:tabs>
          <w:tab w:val="clear" w:pos="900"/>
        </w:tabs>
        <w:autoSpaceDE w:val="0"/>
        <w:autoSpaceDN w:val="0"/>
        <w:spacing w:line="400" w:lineRule="exact"/>
        <w:ind w:left="851" w:hanging="425"/>
        <w:rPr>
          <w:sz w:val="24"/>
        </w:rPr>
      </w:pPr>
      <w:r w:rsidRPr="003E123B">
        <w:rPr>
          <w:rFonts w:hint="eastAsia"/>
          <w:sz w:val="24"/>
        </w:rPr>
        <w:t>王鹏</w:t>
      </w:r>
      <w:r w:rsidRPr="003E123B">
        <w:rPr>
          <w:rFonts w:hint="eastAsia"/>
          <w:sz w:val="24"/>
        </w:rPr>
        <w:t>.</w:t>
      </w:r>
      <w:r w:rsidRPr="003E123B">
        <w:rPr>
          <w:rFonts w:hint="eastAsia"/>
          <w:sz w:val="24"/>
        </w:rPr>
        <w:t>基于</w:t>
      </w:r>
      <w:r w:rsidRPr="003E123B">
        <w:rPr>
          <w:rFonts w:hint="eastAsia"/>
          <w:sz w:val="24"/>
        </w:rPr>
        <w:t>WEBGIS</w:t>
      </w:r>
      <w:r w:rsidRPr="003E123B">
        <w:rPr>
          <w:rFonts w:hint="eastAsia"/>
          <w:sz w:val="24"/>
        </w:rPr>
        <w:t>的地理信息服务体系的设计与实现</w:t>
      </w:r>
      <w:r w:rsidRPr="003E123B">
        <w:rPr>
          <w:rFonts w:hint="eastAsia"/>
          <w:sz w:val="24"/>
        </w:rPr>
        <w:t>[D].</w:t>
      </w:r>
      <w:r w:rsidRPr="003E123B">
        <w:rPr>
          <w:rFonts w:hint="eastAsia"/>
          <w:sz w:val="24"/>
        </w:rPr>
        <w:t>河南：中国人民解放军信息工程大学</w:t>
      </w:r>
      <w:r w:rsidRPr="003E123B">
        <w:rPr>
          <w:rFonts w:hint="eastAsia"/>
          <w:sz w:val="24"/>
        </w:rPr>
        <w:t>,2002</w:t>
      </w:r>
    </w:p>
    <w:p w14:paraId="5DB72184" w14:textId="77777777" w:rsidR="003E123B" w:rsidRPr="003E123B" w:rsidRDefault="003E123B" w:rsidP="003E123B">
      <w:pPr>
        <w:numPr>
          <w:ilvl w:val="0"/>
          <w:numId w:val="9"/>
        </w:numPr>
        <w:tabs>
          <w:tab w:val="clear" w:pos="900"/>
        </w:tabs>
        <w:autoSpaceDE w:val="0"/>
        <w:autoSpaceDN w:val="0"/>
        <w:spacing w:line="400" w:lineRule="exact"/>
        <w:ind w:left="851" w:hanging="425"/>
        <w:rPr>
          <w:sz w:val="24"/>
        </w:rPr>
      </w:pPr>
      <w:r w:rsidRPr="003E123B">
        <w:rPr>
          <w:rFonts w:hint="eastAsia"/>
          <w:sz w:val="24"/>
        </w:rPr>
        <w:t>白天祎</w:t>
      </w:r>
      <w:r w:rsidRPr="003E123B">
        <w:rPr>
          <w:rFonts w:hint="eastAsia"/>
          <w:sz w:val="24"/>
        </w:rPr>
        <w:t>,</w:t>
      </w:r>
      <w:r w:rsidRPr="003E123B">
        <w:rPr>
          <w:rFonts w:hint="eastAsia"/>
          <w:sz w:val="24"/>
        </w:rPr>
        <w:t>胡迪</w:t>
      </w:r>
      <w:r w:rsidRPr="003E123B">
        <w:rPr>
          <w:rFonts w:hint="eastAsia"/>
          <w:sz w:val="24"/>
        </w:rPr>
        <w:t>,</w:t>
      </w:r>
      <w:r w:rsidRPr="003E123B">
        <w:rPr>
          <w:rFonts w:hint="eastAsia"/>
          <w:sz w:val="24"/>
        </w:rPr>
        <w:t>杜晓晗</w:t>
      </w:r>
      <w:r w:rsidRPr="003E123B">
        <w:rPr>
          <w:rFonts w:hint="eastAsia"/>
          <w:sz w:val="24"/>
        </w:rPr>
        <w:t>,</w:t>
      </w:r>
      <w:r w:rsidRPr="003E123B">
        <w:rPr>
          <w:rFonts w:hint="eastAsia"/>
          <w:sz w:val="24"/>
        </w:rPr>
        <w:t>等</w:t>
      </w:r>
      <w:r w:rsidRPr="003E123B">
        <w:rPr>
          <w:rFonts w:hint="eastAsia"/>
          <w:sz w:val="24"/>
        </w:rPr>
        <w:t>.</w:t>
      </w:r>
      <w:r w:rsidRPr="003E123B">
        <w:rPr>
          <w:rFonts w:hint="eastAsia"/>
          <w:sz w:val="24"/>
        </w:rPr>
        <w:t>南京诗词文学地理数据集</w:t>
      </w:r>
      <w:r w:rsidRPr="003E123B">
        <w:rPr>
          <w:rFonts w:hint="eastAsia"/>
          <w:sz w:val="24"/>
        </w:rPr>
        <w:t>[J].</w:t>
      </w:r>
      <w:r w:rsidRPr="003E123B">
        <w:rPr>
          <w:rFonts w:hint="eastAsia"/>
          <w:sz w:val="24"/>
        </w:rPr>
        <w:t>中国科学数据</w:t>
      </w:r>
      <w:r w:rsidRPr="003E123B">
        <w:rPr>
          <w:rFonts w:hint="eastAsia"/>
          <w:sz w:val="24"/>
        </w:rPr>
        <w:t>(</w:t>
      </w:r>
      <w:r w:rsidRPr="003E123B">
        <w:rPr>
          <w:rFonts w:hint="eastAsia"/>
          <w:sz w:val="24"/>
        </w:rPr>
        <w:t>中英文网络版</w:t>
      </w:r>
      <w:r w:rsidRPr="003E123B">
        <w:rPr>
          <w:rFonts w:hint="eastAsia"/>
          <w:sz w:val="24"/>
        </w:rPr>
        <w:t>),2023,8(03):415-432.</w:t>
      </w:r>
    </w:p>
    <w:p w14:paraId="558DB113" w14:textId="77777777" w:rsidR="001D4ED7" w:rsidRPr="003E123B" w:rsidRDefault="003E123B" w:rsidP="003E123B">
      <w:pPr>
        <w:numPr>
          <w:ilvl w:val="0"/>
          <w:numId w:val="9"/>
        </w:numPr>
        <w:tabs>
          <w:tab w:val="clear" w:pos="900"/>
        </w:tabs>
        <w:autoSpaceDE w:val="0"/>
        <w:autoSpaceDN w:val="0"/>
        <w:spacing w:line="400" w:lineRule="exact"/>
        <w:ind w:left="851" w:hanging="425"/>
        <w:rPr>
          <w:rFonts w:hint="eastAsia"/>
          <w:sz w:val="24"/>
        </w:rPr>
      </w:pPr>
      <w:r w:rsidRPr="003E123B">
        <w:rPr>
          <w:rFonts w:hint="eastAsia"/>
          <w:sz w:val="24"/>
        </w:rPr>
        <w:t>ESRI</w:t>
      </w:r>
      <w:r w:rsidRPr="003E123B">
        <w:rPr>
          <w:rFonts w:hint="eastAsia"/>
          <w:sz w:val="24"/>
        </w:rPr>
        <w:t>中国（北京）有限公司</w:t>
      </w:r>
      <w:r w:rsidRPr="003E123B">
        <w:rPr>
          <w:rFonts w:hint="eastAsia"/>
          <w:sz w:val="24"/>
        </w:rPr>
        <w:t>.ArcGIS 10.</w:t>
      </w:r>
      <w:r w:rsidRPr="003E123B">
        <w:rPr>
          <w:sz w:val="24"/>
        </w:rPr>
        <w:t>7</w:t>
      </w:r>
      <w:r w:rsidRPr="003E123B">
        <w:rPr>
          <w:rFonts w:hint="eastAsia"/>
          <w:sz w:val="24"/>
        </w:rPr>
        <w:t xml:space="preserve"> </w:t>
      </w:r>
      <w:r w:rsidRPr="003E123B">
        <w:rPr>
          <w:rFonts w:hint="eastAsia"/>
          <w:sz w:val="24"/>
        </w:rPr>
        <w:t>产品白皮书</w:t>
      </w:r>
      <w:r w:rsidRPr="003E123B">
        <w:rPr>
          <w:rFonts w:hint="eastAsia"/>
          <w:sz w:val="24"/>
        </w:rPr>
        <w:t>[Z].2011</w:t>
      </w:r>
    </w:p>
    <w:p w14:paraId="37CF03DD" w14:textId="77777777" w:rsidR="002870D3" w:rsidRDefault="002870D3" w:rsidP="00053B9F">
      <w:pPr>
        <w:pStyle w:val="1"/>
      </w:pPr>
      <w:bookmarkStart w:id="20" w:name="_Toc427681387"/>
      <w:r>
        <w:rPr>
          <w:rFonts w:hint="eastAsia"/>
        </w:rPr>
        <w:t>总体设计</w:t>
      </w:r>
      <w:bookmarkEnd w:id="20"/>
    </w:p>
    <w:p w14:paraId="1BD40696" w14:textId="77777777" w:rsidR="002870D3" w:rsidRDefault="002870D3">
      <w:pPr>
        <w:pStyle w:val="2"/>
      </w:pPr>
      <w:bookmarkStart w:id="21" w:name="_Toc427681388"/>
      <w:r>
        <w:rPr>
          <w:rFonts w:hint="eastAsia"/>
        </w:rPr>
        <w:t>需求规定</w:t>
      </w:r>
      <w:bookmarkEnd w:id="21"/>
    </w:p>
    <w:p w14:paraId="300D5F0B" w14:textId="77777777" w:rsidR="002870D3" w:rsidRDefault="002870D3" w:rsidP="00053B9F">
      <w:pPr>
        <w:pStyle w:val="3"/>
      </w:pPr>
      <w:bookmarkStart w:id="22" w:name="_Toc427681389"/>
      <w:r>
        <w:rPr>
          <w:rFonts w:hint="eastAsia"/>
        </w:rPr>
        <w:t>系统功能</w:t>
      </w:r>
      <w:bookmarkEnd w:id="22"/>
    </w:p>
    <w:p w14:paraId="0C03E577" w14:textId="77777777" w:rsidR="00AA6944" w:rsidRPr="00AA6944" w:rsidRDefault="00AA6944" w:rsidP="00B65522">
      <w:pPr>
        <w:pStyle w:val="a8"/>
        <w:spacing w:line="400" w:lineRule="exact"/>
        <w:ind w:firstLine="480"/>
        <w:rPr>
          <w:sz w:val="24"/>
        </w:rPr>
      </w:pPr>
      <w:r w:rsidRPr="00AA6944">
        <w:rPr>
          <w:sz w:val="24"/>
        </w:rPr>
        <w:t>本</w:t>
      </w:r>
      <w:r w:rsidRPr="00AA6944">
        <w:rPr>
          <w:rFonts w:hint="eastAsia"/>
          <w:sz w:val="24"/>
        </w:rPr>
        <w:t>系统</w:t>
      </w:r>
      <w:r w:rsidRPr="00AA6944">
        <w:rPr>
          <w:sz w:val="24"/>
        </w:rPr>
        <w:t>旨在为游客、文化研究者及市民提供深度的唐诗文化数字化体验服务。系统基于</w:t>
      </w:r>
      <w:r w:rsidRPr="00AA6944">
        <w:rPr>
          <w:sz w:val="24"/>
        </w:rPr>
        <w:t>Web</w:t>
      </w:r>
      <w:r w:rsidRPr="00AA6944">
        <w:rPr>
          <w:sz w:val="24"/>
        </w:rPr>
        <w:t>平台构建，主要功能包括：用户可通过</w:t>
      </w:r>
      <w:r w:rsidRPr="00AA6944">
        <w:rPr>
          <w:sz w:val="24"/>
        </w:rPr>
        <w:t>Web</w:t>
      </w:r>
      <w:r w:rsidRPr="00AA6944">
        <w:rPr>
          <w:sz w:val="24"/>
        </w:rPr>
        <w:t>端查询南京市内与唐诗紧密关联的地点（如乌衣巷、凤凰台遗址、秦淮河）的详尽地理标注信息，并利用</w:t>
      </w:r>
      <w:r w:rsidRPr="00AA6944">
        <w:rPr>
          <w:sz w:val="24"/>
        </w:rPr>
        <w:t>GIS</w:t>
      </w:r>
      <w:r w:rsidRPr="00AA6944">
        <w:rPr>
          <w:sz w:val="24"/>
        </w:rPr>
        <w:t>技术规划个性化的</w:t>
      </w:r>
      <w:r w:rsidRPr="00AA6944">
        <w:rPr>
          <w:sz w:val="24"/>
        </w:rPr>
        <w:t>“</w:t>
      </w:r>
      <w:r w:rsidRPr="00AA6944">
        <w:rPr>
          <w:sz w:val="24"/>
        </w:rPr>
        <w:t>唐诗文化探访</w:t>
      </w:r>
      <w:r w:rsidRPr="00AA6944">
        <w:rPr>
          <w:sz w:val="24"/>
        </w:rPr>
        <w:t>”</w:t>
      </w:r>
      <w:r w:rsidRPr="00AA6944">
        <w:rPr>
          <w:sz w:val="24"/>
        </w:rPr>
        <w:t>路线；同时，系统提供社区互动功能，支持用户发表评论、记录个人笔记及收藏兴趣点，以构建文化交流平台；管理员可通过</w:t>
      </w:r>
      <w:r w:rsidRPr="00AA6944">
        <w:rPr>
          <w:sz w:val="24"/>
        </w:rPr>
        <w:t>Web</w:t>
      </w:r>
      <w:r w:rsidRPr="00AA6944">
        <w:rPr>
          <w:sz w:val="24"/>
        </w:rPr>
        <w:t>后台进行地点数据维护、路线算法优化及社区内容管理。该系统致力于整合分散的文化地标，通过数字化叙事串联形成具有深厚文化内涵的唐诗主题体验链。在系统后续运营中，我们将依据运营数据反馈及用户需求，持续进行功能完善与性能优化。</w:t>
      </w:r>
    </w:p>
    <w:p w14:paraId="0C86D01D" w14:textId="77777777" w:rsidR="00096A21" w:rsidRPr="00AA6944" w:rsidRDefault="00AA6944" w:rsidP="00B65522">
      <w:pPr>
        <w:pStyle w:val="a8"/>
        <w:spacing w:line="400" w:lineRule="exact"/>
        <w:ind w:firstLine="480"/>
        <w:rPr>
          <w:rFonts w:hint="eastAsia"/>
          <w:sz w:val="24"/>
        </w:rPr>
      </w:pPr>
      <w:r w:rsidRPr="00AA6944">
        <w:rPr>
          <w:sz w:val="24"/>
        </w:rPr>
        <w:t>本系统可有效应用于南京智慧文旅建设，显著提升旅游产品的文化深度与独特性，增强游客的文化沉浸感与参与度，有力支撑南京市</w:t>
      </w:r>
      <w:r w:rsidRPr="00AA6944">
        <w:rPr>
          <w:sz w:val="24"/>
        </w:rPr>
        <w:t>“</w:t>
      </w:r>
      <w:r w:rsidRPr="00AA6944">
        <w:rPr>
          <w:sz w:val="24"/>
        </w:rPr>
        <w:t>文旅融合</w:t>
      </w:r>
      <w:r w:rsidRPr="00AA6944">
        <w:rPr>
          <w:sz w:val="24"/>
        </w:rPr>
        <w:t>”</w:t>
      </w:r>
      <w:r w:rsidRPr="00AA6944">
        <w:rPr>
          <w:sz w:val="24"/>
        </w:rPr>
        <w:t>发展战略的实施，推动唐诗这一重要文化</w:t>
      </w:r>
      <w:r w:rsidRPr="00AA6944">
        <w:rPr>
          <w:sz w:val="24"/>
        </w:rPr>
        <w:t>IP</w:t>
      </w:r>
      <w:r w:rsidRPr="00AA6944">
        <w:rPr>
          <w:sz w:val="24"/>
        </w:rPr>
        <w:t>的数字化活化与价值提升。</w:t>
      </w:r>
    </w:p>
    <w:p w14:paraId="2AEA9FC2" w14:textId="77777777" w:rsidR="00F010BE" w:rsidRDefault="00F010BE" w:rsidP="00B65522">
      <w:pPr>
        <w:spacing w:line="400" w:lineRule="exact"/>
        <w:ind w:firstLine="465"/>
        <w:rPr>
          <w:rFonts w:ascii="宋体" w:hAnsi="宋体" w:hint="eastAsia"/>
          <w:sz w:val="24"/>
        </w:rPr>
      </w:pPr>
      <w:r>
        <w:rPr>
          <w:rFonts w:ascii="宋体" w:hAnsi="宋体" w:hint="eastAsia"/>
          <w:sz w:val="24"/>
        </w:rPr>
        <w:t>功能结构图如下图所示：</w:t>
      </w:r>
    </w:p>
    <w:p w14:paraId="05FFAA4D" w14:textId="77777777" w:rsidR="00096A21" w:rsidRPr="00DA280D" w:rsidRDefault="00DA280D" w:rsidP="00DA280D">
      <w:pPr>
        <w:ind w:leftChars="-405" w:left="-850" w:firstLineChars="270" w:firstLine="567"/>
        <w:jc w:val="center"/>
        <w:rPr>
          <w:rFonts w:ascii="宋体" w:hAnsi="宋体" w:hint="eastAsia"/>
          <w:sz w:val="24"/>
          <w:lang w:val="zh-CN"/>
        </w:rPr>
      </w:pPr>
      <w:r w:rsidRPr="00D6131D">
        <w:rPr>
          <w:noProof/>
        </w:rPr>
        <w:lastRenderedPageBreak/>
        <w:pict w14:anchorId="13BE02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29pt;height:218pt;visibility:visible">
            <v:imagedata r:id="rId8" o:title=""/>
          </v:shape>
        </w:pict>
      </w:r>
    </w:p>
    <w:p w14:paraId="3C34F0C3" w14:textId="77777777" w:rsidR="002870D3" w:rsidRPr="00E96513" w:rsidRDefault="002870D3" w:rsidP="00053B9F">
      <w:pPr>
        <w:pStyle w:val="3"/>
      </w:pPr>
      <w:bookmarkStart w:id="23" w:name="_Toc427681390"/>
      <w:r w:rsidRPr="00E96513">
        <w:rPr>
          <w:rFonts w:hint="eastAsia"/>
        </w:rPr>
        <w:t>系统性能</w:t>
      </w:r>
      <w:bookmarkEnd w:id="23"/>
    </w:p>
    <w:p w14:paraId="560549CC" w14:textId="77777777" w:rsidR="002870D3" w:rsidRPr="00AA6944" w:rsidRDefault="002870D3" w:rsidP="00AA6944">
      <w:pPr>
        <w:pStyle w:val="ListParagraph"/>
        <w:numPr>
          <w:ilvl w:val="0"/>
          <w:numId w:val="5"/>
        </w:numPr>
        <w:spacing w:line="400" w:lineRule="exact"/>
        <w:ind w:firstLineChars="0"/>
        <w:rPr>
          <w:color w:val="000000"/>
          <w:sz w:val="24"/>
        </w:rPr>
      </w:pPr>
      <w:r w:rsidRPr="00AA6944">
        <w:rPr>
          <w:rFonts w:hint="eastAsia"/>
          <w:color w:val="000000"/>
          <w:sz w:val="24"/>
        </w:rPr>
        <w:t>时间特性要求</w:t>
      </w:r>
    </w:p>
    <w:p w14:paraId="23ECF299" w14:textId="77777777" w:rsidR="00A10DF1" w:rsidRDefault="00A10DF1" w:rsidP="00AA6944">
      <w:pPr>
        <w:spacing w:line="400" w:lineRule="exact"/>
        <w:ind w:firstLineChars="200" w:firstLine="480"/>
        <w:rPr>
          <w:rFonts w:cs="黑体"/>
          <w:sz w:val="24"/>
        </w:rPr>
      </w:pPr>
      <w:r>
        <w:rPr>
          <w:rFonts w:cs="黑体" w:hint="eastAsia"/>
          <w:sz w:val="24"/>
        </w:rPr>
        <w:t>（</w:t>
      </w:r>
      <w:r>
        <w:rPr>
          <w:rFonts w:cs="黑体" w:hint="eastAsia"/>
          <w:sz w:val="24"/>
        </w:rPr>
        <w:t>1</w:t>
      </w:r>
      <w:r>
        <w:rPr>
          <w:rFonts w:cs="黑体" w:hint="eastAsia"/>
          <w:sz w:val="24"/>
        </w:rPr>
        <w:t>）</w:t>
      </w:r>
      <w:r w:rsidR="00E96513" w:rsidRPr="00AA6944">
        <w:rPr>
          <w:rFonts w:cs="黑体" w:hint="eastAsia"/>
          <w:sz w:val="24"/>
        </w:rPr>
        <w:t>本系统对用户操作的响应时间</w:t>
      </w:r>
      <w:r>
        <w:rPr>
          <w:rFonts w:cs="黑体" w:hint="eastAsia"/>
          <w:sz w:val="24"/>
        </w:rPr>
        <w:t>：</w:t>
      </w:r>
      <w:r w:rsidR="00E96513" w:rsidRPr="00AA6944">
        <w:rPr>
          <w:rFonts w:cs="黑体" w:hint="eastAsia"/>
          <w:sz w:val="24"/>
        </w:rPr>
        <w:t>在</w:t>
      </w:r>
      <w:r w:rsidR="00E96513" w:rsidRPr="00AA6944">
        <w:rPr>
          <w:rFonts w:cs="黑体" w:hint="eastAsia"/>
          <w:sz w:val="24"/>
        </w:rPr>
        <w:t>1s</w:t>
      </w:r>
      <w:r w:rsidR="00E96513" w:rsidRPr="00AA6944">
        <w:rPr>
          <w:rFonts w:cs="黑体" w:hint="eastAsia"/>
          <w:sz w:val="24"/>
        </w:rPr>
        <w:t>内得到响应</w:t>
      </w:r>
      <w:r>
        <w:rPr>
          <w:rFonts w:cs="黑体" w:hint="eastAsia"/>
          <w:sz w:val="24"/>
        </w:rPr>
        <w:t>。</w:t>
      </w:r>
    </w:p>
    <w:p w14:paraId="5423A91A" w14:textId="77777777" w:rsidR="00A10DF1" w:rsidRDefault="00A10DF1" w:rsidP="00AA6944">
      <w:pPr>
        <w:spacing w:line="400" w:lineRule="exact"/>
        <w:ind w:firstLineChars="200" w:firstLine="480"/>
        <w:rPr>
          <w:rFonts w:cs="黑体"/>
          <w:sz w:val="24"/>
        </w:rPr>
      </w:pPr>
      <w:r>
        <w:rPr>
          <w:rFonts w:cs="黑体" w:hint="eastAsia"/>
          <w:sz w:val="24"/>
        </w:rPr>
        <w:t>（</w:t>
      </w:r>
      <w:r>
        <w:rPr>
          <w:rFonts w:cs="黑体" w:hint="eastAsia"/>
          <w:sz w:val="24"/>
        </w:rPr>
        <w:t>2</w:t>
      </w:r>
      <w:r>
        <w:rPr>
          <w:rFonts w:cs="黑体" w:hint="eastAsia"/>
          <w:sz w:val="24"/>
        </w:rPr>
        <w:t>）</w:t>
      </w:r>
      <w:r w:rsidR="00E96513" w:rsidRPr="00AA6944">
        <w:rPr>
          <w:rFonts w:cs="黑体" w:hint="eastAsia"/>
          <w:sz w:val="24"/>
        </w:rPr>
        <w:t>数据的更新处理时间：</w:t>
      </w:r>
      <w:r w:rsidR="006B7942" w:rsidRPr="00AA6944">
        <w:rPr>
          <w:rFonts w:cs="黑体" w:hint="eastAsia"/>
          <w:sz w:val="24"/>
        </w:rPr>
        <w:t>实时更新</w:t>
      </w:r>
      <w:r>
        <w:rPr>
          <w:rFonts w:cs="黑体" w:hint="eastAsia"/>
          <w:sz w:val="24"/>
        </w:rPr>
        <w:t>。</w:t>
      </w:r>
    </w:p>
    <w:p w14:paraId="771B3C42" w14:textId="77777777" w:rsidR="00A10DF1" w:rsidRDefault="00B65522" w:rsidP="00B65522">
      <w:pPr>
        <w:spacing w:line="400" w:lineRule="exact"/>
        <w:ind w:left="480"/>
        <w:rPr>
          <w:rFonts w:cs="黑体"/>
          <w:sz w:val="24"/>
        </w:rPr>
      </w:pPr>
      <w:r>
        <w:rPr>
          <w:rFonts w:cs="黑体" w:hint="eastAsia"/>
          <w:sz w:val="24"/>
        </w:rPr>
        <w:t>（</w:t>
      </w:r>
      <w:r>
        <w:rPr>
          <w:rFonts w:cs="黑体" w:hint="eastAsia"/>
          <w:sz w:val="24"/>
        </w:rPr>
        <w:t>3</w:t>
      </w:r>
      <w:r>
        <w:rPr>
          <w:rFonts w:cs="黑体" w:hint="eastAsia"/>
          <w:sz w:val="24"/>
        </w:rPr>
        <w:t>）</w:t>
      </w:r>
      <w:r w:rsidR="006B7942" w:rsidRPr="00AA6944">
        <w:rPr>
          <w:rFonts w:cs="黑体" w:hint="eastAsia"/>
          <w:sz w:val="24"/>
        </w:rPr>
        <w:t>用户查询</w:t>
      </w:r>
      <w:r w:rsidR="00E96513" w:rsidRPr="00AA6944">
        <w:rPr>
          <w:rFonts w:cs="黑体" w:hint="eastAsia"/>
          <w:sz w:val="24"/>
        </w:rPr>
        <w:t>数据的时间：在</w:t>
      </w:r>
      <w:r w:rsidR="00A10DF1">
        <w:rPr>
          <w:rFonts w:cs="黑体" w:hint="eastAsia"/>
          <w:sz w:val="24"/>
        </w:rPr>
        <w:t>2</w:t>
      </w:r>
      <w:r w:rsidR="00E96513" w:rsidRPr="00AA6944">
        <w:rPr>
          <w:rFonts w:cs="黑体" w:hint="eastAsia"/>
          <w:sz w:val="24"/>
        </w:rPr>
        <w:t>s</w:t>
      </w:r>
      <w:r w:rsidR="006B7942" w:rsidRPr="00AA6944">
        <w:rPr>
          <w:rFonts w:cs="黑体" w:hint="eastAsia"/>
          <w:sz w:val="24"/>
        </w:rPr>
        <w:t>内完成</w:t>
      </w:r>
      <w:r w:rsidR="00A10DF1">
        <w:rPr>
          <w:rFonts w:cs="黑体" w:hint="eastAsia"/>
          <w:sz w:val="24"/>
        </w:rPr>
        <w:t>。</w:t>
      </w:r>
    </w:p>
    <w:p w14:paraId="6AE3ACCE" w14:textId="77777777" w:rsidR="00A10DF1" w:rsidRDefault="00B65522" w:rsidP="00B65522">
      <w:pPr>
        <w:spacing w:line="400" w:lineRule="exact"/>
        <w:ind w:left="480"/>
        <w:rPr>
          <w:rFonts w:cs="黑体"/>
          <w:sz w:val="24"/>
        </w:rPr>
      </w:pPr>
      <w:r>
        <w:rPr>
          <w:rFonts w:cs="黑体" w:hint="eastAsia"/>
          <w:sz w:val="24"/>
        </w:rPr>
        <w:t>（</w:t>
      </w:r>
      <w:r>
        <w:rPr>
          <w:rFonts w:cs="黑体" w:hint="eastAsia"/>
          <w:sz w:val="24"/>
        </w:rPr>
        <w:t>4</w:t>
      </w:r>
      <w:r>
        <w:rPr>
          <w:rFonts w:cs="黑体" w:hint="eastAsia"/>
          <w:sz w:val="24"/>
        </w:rPr>
        <w:t>）</w:t>
      </w:r>
      <w:r w:rsidR="006B7942" w:rsidRPr="00AA6944">
        <w:rPr>
          <w:rFonts w:cs="黑体" w:hint="eastAsia"/>
          <w:sz w:val="24"/>
        </w:rPr>
        <w:t>用户插入数据的更新时间：</w:t>
      </w:r>
      <w:r w:rsidR="00A10DF1">
        <w:rPr>
          <w:rFonts w:cs="黑体" w:hint="eastAsia"/>
          <w:sz w:val="24"/>
        </w:rPr>
        <w:t>实</w:t>
      </w:r>
      <w:r w:rsidR="006B7942" w:rsidRPr="00AA6944">
        <w:rPr>
          <w:rFonts w:cs="黑体" w:hint="eastAsia"/>
          <w:sz w:val="24"/>
        </w:rPr>
        <w:t>时更新</w:t>
      </w:r>
      <w:r w:rsidR="00A10DF1">
        <w:rPr>
          <w:rFonts w:cs="黑体" w:hint="eastAsia"/>
          <w:sz w:val="24"/>
        </w:rPr>
        <w:t>。</w:t>
      </w:r>
    </w:p>
    <w:p w14:paraId="3B694C5A" w14:textId="77777777" w:rsidR="00E96513" w:rsidRPr="00AA6944" w:rsidRDefault="00B65522" w:rsidP="00B65522">
      <w:pPr>
        <w:spacing w:line="400" w:lineRule="exact"/>
        <w:ind w:left="480"/>
        <w:rPr>
          <w:rFonts w:cs="黑体"/>
          <w:sz w:val="24"/>
        </w:rPr>
      </w:pPr>
      <w:r>
        <w:rPr>
          <w:rFonts w:cs="黑体" w:hint="eastAsia"/>
          <w:sz w:val="24"/>
        </w:rPr>
        <w:t>（</w:t>
      </w:r>
      <w:r>
        <w:rPr>
          <w:rFonts w:cs="黑体" w:hint="eastAsia"/>
          <w:sz w:val="24"/>
        </w:rPr>
        <w:t>5</w:t>
      </w:r>
      <w:r>
        <w:rPr>
          <w:rFonts w:cs="黑体" w:hint="eastAsia"/>
          <w:sz w:val="24"/>
        </w:rPr>
        <w:t>）</w:t>
      </w:r>
      <w:r w:rsidR="006B7942" w:rsidRPr="00AA6944">
        <w:rPr>
          <w:rFonts w:cs="黑体" w:hint="eastAsia"/>
          <w:sz w:val="24"/>
        </w:rPr>
        <w:t>管理员操作数据的更新时间</w:t>
      </w:r>
      <w:r w:rsidR="00A10DF1">
        <w:rPr>
          <w:rFonts w:cs="黑体" w:hint="eastAsia"/>
          <w:sz w:val="24"/>
        </w:rPr>
        <w:t>：实</w:t>
      </w:r>
      <w:r w:rsidR="006B7942" w:rsidRPr="00AA6944">
        <w:rPr>
          <w:rFonts w:cs="黑体" w:hint="eastAsia"/>
          <w:sz w:val="24"/>
        </w:rPr>
        <w:t>时更新。</w:t>
      </w:r>
    </w:p>
    <w:p w14:paraId="51A2F9BA" w14:textId="77777777" w:rsidR="002870D3" w:rsidRPr="00AA6944" w:rsidRDefault="002870D3" w:rsidP="00AA6944">
      <w:pPr>
        <w:pStyle w:val="ListParagraph"/>
        <w:numPr>
          <w:ilvl w:val="0"/>
          <w:numId w:val="5"/>
        </w:numPr>
        <w:spacing w:line="400" w:lineRule="exact"/>
        <w:ind w:firstLineChars="0"/>
        <w:rPr>
          <w:color w:val="000000"/>
          <w:sz w:val="24"/>
        </w:rPr>
      </w:pPr>
      <w:r w:rsidRPr="00AA6944">
        <w:rPr>
          <w:rFonts w:hint="eastAsia"/>
          <w:color w:val="000000"/>
          <w:sz w:val="24"/>
        </w:rPr>
        <w:t>灵活性</w:t>
      </w:r>
    </w:p>
    <w:p w14:paraId="74533706" w14:textId="77777777" w:rsidR="002870D3" w:rsidRPr="00AA6944" w:rsidRDefault="00A10DF1" w:rsidP="00A10DF1">
      <w:pPr>
        <w:pStyle w:val="ListParagraph"/>
        <w:spacing w:line="400" w:lineRule="exact"/>
        <w:ind w:firstLine="480"/>
        <w:rPr>
          <w:color w:val="000000"/>
          <w:sz w:val="24"/>
        </w:rPr>
      </w:pPr>
      <w:r>
        <w:rPr>
          <w:rFonts w:hint="eastAsia"/>
          <w:color w:val="000000"/>
          <w:sz w:val="24"/>
        </w:rPr>
        <w:t>（</w:t>
      </w:r>
      <w:r>
        <w:rPr>
          <w:rFonts w:hint="eastAsia"/>
          <w:color w:val="000000"/>
          <w:sz w:val="24"/>
        </w:rPr>
        <w:t>1</w:t>
      </w:r>
      <w:r>
        <w:rPr>
          <w:rFonts w:hint="eastAsia"/>
          <w:color w:val="000000"/>
          <w:sz w:val="24"/>
        </w:rPr>
        <w:t>）</w:t>
      </w:r>
      <w:r w:rsidR="002870D3" w:rsidRPr="00AA6944">
        <w:rPr>
          <w:rFonts w:hint="eastAsia"/>
          <w:color w:val="000000"/>
          <w:sz w:val="24"/>
        </w:rPr>
        <w:t>操作方式</w:t>
      </w:r>
    </w:p>
    <w:p w14:paraId="3772D4F2" w14:textId="77777777" w:rsidR="002870D3" w:rsidRPr="00AA6944" w:rsidRDefault="002870D3" w:rsidP="00A10DF1">
      <w:pPr>
        <w:spacing w:line="400" w:lineRule="exact"/>
        <w:ind w:firstLineChars="200" w:firstLine="480"/>
        <w:rPr>
          <w:color w:val="000000"/>
          <w:sz w:val="24"/>
        </w:rPr>
      </w:pPr>
      <w:r w:rsidRPr="00AA6944">
        <w:rPr>
          <w:rFonts w:hint="eastAsia"/>
          <w:color w:val="000000"/>
          <w:sz w:val="24"/>
        </w:rPr>
        <w:t>程序使用鼠标和键盘进行输入和输出操作，对于执行按钮，通常使用鼠标的点击完成。</w:t>
      </w:r>
    </w:p>
    <w:p w14:paraId="4B6013D1" w14:textId="77777777" w:rsidR="002870D3" w:rsidRPr="00AA6944" w:rsidRDefault="00A10DF1" w:rsidP="00A10DF1">
      <w:pPr>
        <w:pStyle w:val="ListParagraph"/>
        <w:spacing w:line="400" w:lineRule="exact"/>
        <w:ind w:firstLine="480"/>
        <w:rPr>
          <w:color w:val="000000"/>
          <w:sz w:val="24"/>
        </w:rPr>
      </w:pPr>
      <w:r>
        <w:rPr>
          <w:rFonts w:hint="eastAsia"/>
          <w:color w:val="000000"/>
          <w:sz w:val="24"/>
        </w:rPr>
        <w:t>（</w:t>
      </w:r>
      <w:r>
        <w:rPr>
          <w:rFonts w:hint="eastAsia"/>
          <w:color w:val="000000"/>
          <w:sz w:val="24"/>
        </w:rPr>
        <w:t>2</w:t>
      </w:r>
      <w:r>
        <w:rPr>
          <w:rFonts w:hint="eastAsia"/>
          <w:color w:val="000000"/>
          <w:sz w:val="24"/>
        </w:rPr>
        <w:t>）</w:t>
      </w:r>
      <w:r w:rsidR="002870D3" w:rsidRPr="00AA6944">
        <w:rPr>
          <w:rFonts w:hint="eastAsia"/>
          <w:color w:val="000000"/>
          <w:sz w:val="24"/>
        </w:rPr>
        <w:t>运行环境</w:t>
      </w:r>
    </w:p>
    <w:p w14:paraId="3FE512D7" w14:textId="77777777" w:rsidR="002870D3" w:rsidRPr="00AA6944" w:rsidRDefault="00E96513" w:rsidP="00A10DF1">
      <w:pPr>
        <w:spacing w:line="400" w:lineRule="exact"/>
        <w:ind w:firstLineChars="200" w:firstLine="480"/>
        <w:rPr>
          <w:color w:val="000000"/>
          <w:sz w:val="24"/>
        </w:rPr>
      </w:pPr>
      <w:r w:rsidRPr="00AA6944">
        <w:rPr>
          <w:rFonts w:cs="黑体" w:hint="eastAsia"/>
          <w:sz w:val="24"/>
        </w:rPr>
        <w:t>本系统可运行于</w:t>
      </w:r>
      <w:r w:rsidRPr="00AA6944">
        <w:rPr>
          <w:rFonts w:cs="黑体" w:hint="eastAsia"/>
          <w:sz w:val="24"/>
        </w:rPr>
        <w:t>Windows</w:t>
      </w:r>
      <w:r w:rsidRPr="00AA6944">
        <w:rPr>
          <w:rFonts w:cs="黑体" w:hint="eastAsia"/>
          <w:sz w:val="24"/>
        </w:rPr>
        <w:t>操作系统平台上，数据库选用</w:t>
      </w:r>
      <w:r w:rsidR="00AA6944">
        <w:rPr>
          <w:rFonts w:cs="黑体" w:hint="eastAsia"/>
          <w:sz w:val="24"/>
        </w:rPr>
        <w:t>MySQL</w:t>
      </w:r>
      <w:r w:rsidRPr="00AA6944">
        <w:rPr>
          <w:rFonts w:cs="黑体" w:hint="eastAsia"/>
          <w:sz w:val="24"/>
        </w:rPr>
        <w:t>。</w:t>
      </w:r>
    </w:p>
    <w:p w14:paraId="52109ABF" w14:textId="77777777" w:rsidR="002870D3" w:rsidRPr="00AA6944" w:rsidRDefault="00A10DF1" w:rsidP="00A10DF1">
      <w:pPr>
        <w:pStyle w:val="ListParagraph"/>
        <w:spacing w:line="400" w:lineRule="exact"/>
        <w:ind w:firstLine="480"/>
        <w:rPr>
          <w:color w:val="000000"/>
          <w:sz w:val="24"/>
        </w:rPr>
      </w:pPr>
      <w:r>
        <w:rPr>
          <w:rFonts w:hint="eastAsia"/>
          <w:color w:val="000000"/>
          <w:sz w:val="24"/>
        </w:rPr>
        <w:t>（</w:t>
      </w:r>
      <w:r>
        <w:rPr>
          <w:rFonts w:hint="eastAsia"/>
          <w:color w:val="000000"/>
          <w:sz w:val="24"/>
        </w:rPr>
        <w:t>3</w:t>
      </w:r>
      <w:r>
        <w:rPr>
          <w:rFonts w:hint="eastAsia"/>
          <w:color w:val="000000"/>
          <w:sz w:val="24"/>
        </w:rPr>
        <w:t>）</w:t>
      </w:r>
      <w:r w:rsidR="002870D3" w:rsidRPr="00AA6944">
        <w:rPr>
          <w:rFonts w:hint="eastAsia"/>
          <w:color w:val="000000"/>
          <w:sz w:val="24"/>
        </w:rPr>
        <w:t>计划的变化或改进</w:t>
      </w:r>
    </w:p>
    <w:p w14:paraId="620D66A7" w14:textId="77777777" w:rsidR="002870D3" w:rsidRPr="00AA6944" w:rsidRDefault="002870D3" w:rsidP="00A10DF1">
      <w:pPr>
        <w:spacing w:line="400" w:lineRule="exact"/>
        <w:ind w:firstLineChars="200" w:firstLine="480"/>
        <w:rPr>
          <w:color w:val="000000"/>
          <w:sz w:val="24"/>
        </w:rPr>
      </w:pPr>
      <w:r w:rsidRPr="00AA6944">
        <w:rPr>
          <w:rFonts w:hint="eastAsia"/>
          <w:color w:val="000000"/>
          <w:sz w:val="24"/>
        </w:rPr>
        <w:t>由于本系统的规模比较小，计划和进度的改变不影响到需要实现的需求</w:t>
      </w:r>
    </w:p>
    <w:p w14:paraId="372809A2" w14:textId="77777777" w:rsidR="002870D3" w:rsidRPr="00AA6944" w:rsidRDefault="002870D3" w:rsidP="00AA6944">
      <w:pPr>
        <w:pStyle w:val="ListParagraph"/>
        <w:numPr>
          <w:ilvl w:val="0"/>
          <w:numId w:val="5"/>
        </w:numPr>
        <w:spacing w:line="400" w:lineRule="exact"/>
        <w:ind w:firstLineChars="0"/>
        <w:rPr>
          <w:rFonts w:hint="eastAsia"/>
          <w:color w:val="000000"/>
          <w:sz w:val="24"/>
        </w:rPr>
      </w:pPr>
      <w:r w:rsidRPr="00AA6944">
        <w:rPr>
          <w:rFonts w:hint="eastAsia"/>
          <w:color w:val="000000"/>
          <w:sz w:val="24"/>
        </w:rPr>
        <w:t>良好的用户界面</w:t>
      </w:r>
    </w:p>
    <w:p w14:paraId="16065416" w14:textId="77777777" w:rsidR="006B7942" w:rsidRPr="00AA6944" w:rsidRDefault="006B7942" w:rsidP="00A10DF1">
      <w:pPr>
        <w:pStyle w:val="ListParagraph"/>
        <w:spacing w:line="400" w:lineRule="exact"/>
        <w:ind w:firstLine="480"/>
        <w:rPr>
          <w:rFonts w:hint="eastAsia"/>
          <w:color w:val="000000"/>
          <w:sz w:val="24"/>
        </w:rPr>
      </w:pPr>
      <w:r w:rsidRPr="00AA6944">
        <w:rPr>
          <w:rFonts w:hint="eastAsia"/>
          <w:color w:val="000000"/>
          <w:sz w:val="24"/>
        </w:rPr>
        <w:t>（</w:t>
      </w:r>
      <w:r w:rsidRPr="00AA6944">
        <w:rPr>
          <w:rFonts w:hint="eastAsia"/>
          <w:color w:val="000000"/>
          <w:sz w:val="24"/>
        </w:rPr>
        <w:t>1</w:t>
      </w:r>
      <w:r w:rsidRPr="00AA6944">
        <w:rPr>
          <w:rFonts w:hint="eastAsia"/>
          <w:color w:val="000000"/>
          <w:sz w:val="24"/>
        </w:rPr>
        <w:t>）清晰：本系统功能清晰，</w:t>
      </w:r>
      <w:r w:rsidR="00A10DF1">
        <w:rPr>
          <w:rFonts w:hint="eastAsia"/>
          <w:color w:val="000000"/>
          <w:sz w:val="24"/>
        </w:rPr>
        <w:t>各个功能的</w:t>
      </w:r>
      <w:r w:rsidRPr="00AA6944">
        <w:rPr>
          <w:rFonts w:hint="eastAsia"/>
          <w:color w:val="000000"/>
          <w:sz w:val="24"/>
        </w:rPr>
        <w:t>模块划分明显，不会给使用者带来疑惑</w:t>
      </w:r>
      <w:r w:rsidR="00A10DF1">
        <w:rPr>
          <w:rFonts w:hint="eastAsia"/>
          <w:color w:val="000000"/>
          <w:sz w:val="24"/>
        </w:rPr>
        <w:t>，容易上手</w:t>
      </w:r>
      <w:r w:rsidRPr="00AA6944">
        <w:rPr>
          <w:rFonts w:hint="eastAsia"/>
          <w:color w:val="000000"/>
          <w:sz w:val="24"/>
        </w:rPr>
        <w:t>。</w:t>
      </w:r>
    </w:p>
    <w:p w14:paraId="0BD4875E" w14:textId="77777777" w:rsidR="006B7942" w:rsidRPr="00AA6944" w:rsidRDefault="006B7942" w:rsidP="00A10DF1">
      <w:pPr>
        <w:pStyle w:val="ListParagraph"/>
        <w:spacing w:line="400" w:lineRule="exact"/>
        <w:ind w:firstLine="480"/>
        <w:rPr>
          <w:rFonts w:hint="eastAsia"/>
          <w:color w:val="000000"/>
          <w:sz w:val="24"/>
        </w:rPr>
      </w:pPr>
      <w:r w:rsidRPr="00AA6944">
        <w:rPr>
          <w:rFonts w:hint="eastAsia"/>
          <w:color w:val="000000"/>
          <w:sz w:val="24"/>
        </w:rPr>
        <w:t>（</w:t>
      </w:r>
      <w:r w:rsidRPr="00AA6944">
        <w:rPr>
          <w:rFonts w:hint="eastAsia"/>
          <w:color w:val="000000"/>
          <w:sz w:val="24"/>
        </w:rPr>
        <w:t>2</w:t>
      </w:r>
      <w:r w:rsidRPr="00AA6944">
        <w:rPr>
          <w:rFonts w:hint="eastAsia"/>
          <w:color w:val="000000"/>
          <w:sz w:val="24"/>
        </w:rPr>
        <w:t>）简明：功能简明不冗杂、不重复</w:t>
      </w:r>
      <w:r w:rsidR="00A10DF1">
        <w:rPr>
          <w:rFonts w:hint="eastAsia"/>
          <w:color w:val="000000"/>
          <w:sz w:val="24"/>
        </w:rPr>
        <w:t>，主要功能均在顶部导航栏中常驻显示，点击即可跳转</w:t>
      </w:r>
      <w:r w:rsidRPr="00AA6944">
        <w:rPr>
          <w:rFonts w:hint="eastAsia"/>
          <w:color w:val="000000"/>
          <w:sz w:val="24"/>
        </w:rPr>
        <w:t>。</w:t>
      </w:r>
    </w:p>
    <w:p w14:paraId="7359DD8A" w14:textId="77777777" w:rsidR="006B7942" w:rsidRPr="00AA6944" w:rsidRDefault="006B7942" w:rsidP="00A10DF1">
      <w:pPr>
        <w:pStyle w:val="ListParagraph"/>
        <w:spacing w:line="400" w:lineRule="exact"/>
        <w:ind w:firstLine="480"/>
        <w:rPr>
          <w:rFonts w:hint="eastAsia"/>
          <w:color w:val="000000"/>
          <w:sz w:val="24"/>
        </w:rPr>
      </w:pPr>
      <w:r w:rsidRPr="00AA6944">
        <w:rPr>
          <w:rFonts w:hint="eastAsia"/>
          <w:color w:val="000000"/>
          <w:sz w:val="24"/>
        </w:rPr>
        <w:t>（</w:t>
      </w:r>
      <w:r w:rsidRPr="00AA6944">
        <w:rPr>
          <w:rFonts w:hint="eastAsia"/>
          <w:color w:val="000000"/>
          <w:sz w:val="24"/>
        </w:rPr>
        <w:t>3</w:t>
      </w:r>
      <w:r w:rsidRPr="00AA6944">
        <w:rPr>
          <w:rFonts w:hint="eastAsia"/>
          <w:color w:val="000000"/>
          <w:sz w:val="24"/>
        </w:rPr>
        <w:t>）熟悉：使用者对功能按钮本能理解和领会，几乎不需要过多指导。</w:t>
      </w:r>
    </w:p>
    <w:p w14:paraId="5994E068" w14:textId="77777777" w:rsidR="006B7942" w:rsidRPr="00AA6944" w:rsidRDefault="006B7942" w:rsidP="00A10DF1">
      <w:pPr>
        <w:pStyle w:val="ListParagraph"/>
        <w:spacing w:line="400" w:lineRule="exact"/>
        <w:ind w:firstLine="480"/>
        <w:rPr>
          <w:rFonts w:hint="eastAsia"/>
          <w:color w:val="000000"/>
          <w:sz w:val="24"/>
        </w:rPr>
      </w:pPr>
      <w:r w:rsidRPr="00AA6944">
        <w:rPr>
          <w:rFonts w:hint="eastAsia"/>
          <w:color w:val="000000"/>
          <w:sz w:val="24"/>
        </w:rPr>
        <w:lastRenderedPageBreak/>
        <w:t>（</w:t>
      </w:r>
      <w:r w:rsidRPr="00AA6944">
        <w:rPr>
          <w:rFonts w:hint="eastAsia"/>
          <w:color w:val="000000"/>
          <w:sz w:val="24"/>
        </w:rPr>
        <w:t>4</w:t>
      </w:r>
      <w:r w:rsidRPr="00AA6944">
        <w:rPr>
          <w:rFonts w:hint="eastAsia"/>
          <w:color w:val="000000"/>
          <w:sz w:val="24"/>
        </w:rPr>
        <w:t>）高效率：界面响应速度很快，执行功能速度快。</w:t>
      </w:r>
    </w:p>
    <w:p w14:paraId="3F71D790" w14:textId="77777777" w:rsidR="006B7942" w:rsidRPr="00AA6944" w:rsidRDefault="006B7942" w:rsidP="00A10DF1">
      <w:pPr>
        <w:pStyle w:val="ListParagraph"/>
        <w:spacing w:line="400" w:lineRule="exact"/>
        <w:ind w:firstLine="480"/>
        <w:rPr>
          <w:rFonts w:hint="eastAsia"/>
          <w:color w:val="000000"/>
          <w:sz w:val="24"/>
        </w:rPr>
      </w:pPr>
      <w:r w:rsidRPr="00AA6944">
        <w:rPr>
          <w:rFonts w:hint="eastAsia"/>
          <w:color w:val="000000"/>
          <w:sz w:val="24"/>
        </w:rPr>
        <w:t>（</w:t>
      </w:r>
      <w:r w:rsidRPr="00AA6944">
        <w:rPr>
          <w:rFonts w:hint="eastAsia"/>
          <w:color w:val="000000"/>
          <w:sz w:val="24"/>
        </w:rPr>
        <w:t>5</w:t>
      </w:r>
      <w:r w:rsidRPr="00AA6944">
        <w:rPr>
          <w:rFonts w:hint="eastAsia"/>
          <w:color w:val="000000"/>
          <w:sz w:val="24"/>
        </w:rPr>
        <w:t>）吸引力：符合现实需要，而且使用</w:t>
      </w:r>
      <w:r w:rsidR="00A10DF1">
        <w:rPr>
          <w:rFonts w:hint="eastAsia"/>
          <w:color w:val="000000"/>
          <w:sz w:val="24"/>
        </w:rPr>
        <w:t>的</w:t>
      </w:r>
      <w:r w:rsidRPr="00AA6944">
        <w:rPr>
          <w:rFonts w:hint="eastAsia"/>
          <w:color w:val="000000"/>
          <w:sz w:val="24"/>
        </w:rPr>
        <w:t>设计</w:t>
      </w:r>
      <w:r w:rsidR="00A10DF1">
        <w:rPr>
          <w:rFonts w:hint="eastAsia"/>
          <w:color w:val="000000"/>
          <w:sz w:val="24"/>
        </w:rPr>
        <w:t>风格颇具美感，且与主题相契合。</w:t>
      </w:r>
    </w:p>
    <w:p w14:paraId="0D678ABA" w14:textId="77777777" w:rsidR="002870D3" w:rsidRPr="00AA6944" w:rsidRDefault="002870D3" w:rsidP="00A10DF1">
      <w:pPr>
        <w:pStyle w:val="ListParagraph"/>
        <w:numPr>
          <w:ilvl w:val="0"/>
          <w:numId w:val="5"/>
        </w:numPr>
        <w:spacing w:line="400" w:lineRule="exact"/>
        <w:ind w:left="357" w:firstLineChars="0" w:hanging="357"/>
        <w:rPr>
          <w:color w:val="000000"/>
          <w:sz w:val="24"/>
        </w:rPr>
      </w:pPr>
      <w:r w:rsidRPr="00AA6944">
        <w:rPr>
          <w:rFonts w:hint="eastAsia"/>
          <w:color w:val="000000"/>
          <w:sz w:val="24"/>
        </w:rPr>
        <w:t>可维护性</w:t>
      </w:r>
      <w:r w:rsidRPr="00AA6944">
        <w:rPr>
          <w:rFonts w:hint="eastAsia"/>
          <w:color w:val="000000"/>
          <w:sz w:val="24"/>
        </w:rPr>
        <w:t xml:space="preserve"> </w:t>
      </w:r>
    </w:p>
    <w:p w14:paraId="5841CC1F" w14:textId="77777777" w:rsidR="00E96513" w:rsidRPr="00AA6944" w:rsidRDefault="00E96513" w:rsidP="00AA6944">
      <w:pPr>
        <w:pStyle w:val="PlainText"/>
        <w:spacing w:line="400" w:lineRule="exact"/>
        <w:ind w:firstLineChars="200" w:firstLine="480"/>
        <w:rPr>
          <w:rFonts w:ascii="Times New Roman" w:hAnsi="Times New Roman"/>
          <w:sz w:val="24"/>
          <w:szCs w:val="24"/>
          <w:lang w:eastAsia="zh-CN"/>
        </w:rPr>
      </w:pPr>
      <w:r w:rsidRPr="00AA6944">
        <w:rPr>
          <w:rFonts w:ascii="Times New Roman" w:hAnsi="Times New Roman" w:hint="eastAsia"/>
          <w:sz w:val="24"/>
          <w:szCs w:val="24"/>
        </w:rPr>
        <w:t>对于软件功能方面的维护，由于采用的是</w:t>
      </w:r>
      <w:r w:rsidR="00A10DF1">
        <w:rPr>
          <w:rFonts w:ascii="Times New Roman" w:hAnsi="Times New Roman" w:hint="eastAsia"/>
          <w:sz w:val="24"/>
          <w:szCs w:val="24"/>
          <w:lang w:eastAsia="zh-CN"/>
        </w:rPr>
        <w:t>Vue</w:t>
      </w:r>
      <w:r w:rsidR="00A10DF1">
        <w:rPr>
          <w:rFonts w:ascii="Times New Roman" w:hAnsi="Times New Roman" w:hint="eastAsia"/>
          <w:sz w:val="24"/>
          <w:szCs w:val="24"/>
          <w:lang w:eastAsia="zh-CN"/>
        </w:rPr>
        <w:t>框架的模块化</w:t>
      </w:r>
      <w:r w:rsidRPr="00AA6944">
        <w:rPr>
          <w:rFonts w:ascii="Times New Roman" w:hAnsi="Times New Roman" w:hint="eastAsia"/>
          <w:sz w:val="24"/>
          <w:szCs w:val="24"/>
        </w:rPr>
        <w:t>的设计方法，</w:t>
      </w:r>
      <w:r w:rsidR="00A10DF1">
        <w:rPr>
          <w:rFonts w:ascii="Times New Roman" w:hAnsi="Times New Roman" w:hint="eastAsia"/>
          <w:sz w:val="24"/>
          <w:szCs w:val="24"/>
          <w:lang w:eastAsia="zh-CN"/>
        </w:rPr>
        <w:t>组件式的</w:t>
      </w:r>
      <w:r w:rsidR="00A10DF1">
        <w:rPr>
          <w:rFonts w:ascii="Times New Roman" w:hAnsi="Times New Roman" w:hint="eastAsia"/>
          <w:sz w:val="24"/>
          <w:szCs w:val="24"/>
          <w:lang w:eastAsia="zh-CN"/>
        </w:rPr>
        <w:t>API</w:t>
      </w:r>
      <w:r w:rsidR="00A10DF1">
        <w:rPr>
          <w:rFonts w:ascii="Times New Roman" w:hAnsi="Times New Roman" w:hint="eastAsia"/>
          <w:sz w:val="24"/>
          <w:szCs w:val="24"/>
          <w:lang w:eastAsia="zh-CN"/>
        </w:rPr>
        <w:t>编写方式。</w:t>
      </w:r>
      <w:r w:rsidRPr="00AA6944">
        <w:rPr>
          <w:rFonts w:ascii="Times New Roman" w:hAnsi="Times New Roman" w:hint="eastAsia"/>
          <w:sz w:val="24"/>
          <w:szCs w:val="24"/>
        </w:rPr>
        <w:t>每个模块（</w:t>
      </w:r>
      <w:r w:rsidR="00A10DF1">
        <w:rPr>
          <w:rFonts w:ascii="Times New Roman" w:hAnsi="Times New Roman" w:hint="eastAsia"/>
          <w:sz w:val="24"/>
          <w:szCs w:val="24"/>
          <w:lang w:eastAsia="zh-CN"/>
        </w:rPr>
        <w:t>页面</w:t>
      </w:r>
      <w:r w:rsidRPr="00AA6944">
        <w:rPr>
          <w:rFonts w:ascii="Times New Roman" w:hAnsi="Times New Roman" w:hint="eastAsia"/>
          <w:sz w:val="24"/>
          <w:szCs w:val="24"/>
        </w:rPr>
        <w:t>）之间相互独立性较高，这样对软件的维护带来了很大的方便，对于单独功能的修改只需修改一个</w:t>
      </w:r>
      <w:r w:rsidR="00A10DF1">
        <w:rPr>
          <w:rFonts w:ascii="Times New Roman" w:hAnsi="Times New Roman" w:hint="eastAsia"/>
          <w:sz w:val="24"/>
          <w:szCs w:val="24"/>
          <w:lang w:eastAsia="zh-CN"/>
        </w:rPr>
        <w:t>页面或者组件即可</w:t>
      </w:r>
      <w:r w:rsidRPr="00AA6944">
        <w:rPr>
          <w:rFonts w:ascii="Times New Roman" w:hAnsi="Times New Roman" w:hint="eastAsia"/>
          <w:sz w:val="24"/>
          <w:szCs w:val="24"/>
        </w:rPr>
        <w:t>。而对于功能的添加，</w:t>
      </w:r>
      <w:r w:rsidR="00A10DF1">
        <w:rPr>
          <w:rFonts w:ascii="Times New Roman" w:hAnsi="Times New Roman" w:hint="eastAsia"/>
          <w:sz w:val="24"/>
          <w:szCs w:val="24"/>
          <w:lang w:eastAsia="zh-CN"/>
        </w:rPr>
        <w:t>只需</w:t>
      </w:r>
      <w:r w:rsidRPr="00AA6944">
        <w:rPr>
          <w:rFonts w:ascii="Times New Roman" w:hAnsi="Times New Roman" w:hint="eastAsia"/>
          <w:sz w:val="24"/>
          <w:szCs w:val="24"/>
        </w:rPr>
        <w:t>再</w:t>
      </w:r>
      <w:r w:rsidR="00A10DF1">
        <w:rPr>
          <w:rFonts w:ascii="Times New Roman" w:hAnsi="Times New Roman" w:hint="eastAsia"/>
          <w:sz w:val="24"/>
          <w:szCs w:val="24"/>
          <w:lang w:eastAsia="zh-CN"/>
        </w:rPr>
        <w:t>添加新的组件，并集成到系统中即可</w:t>
      </w:r>
      <w:r w:rsidRPr="00AA6944">
        <w:rPr>
          <w:rFonts w:ascii="Times New Roman" w:hAnsi="Times New Roman" w:hint="eastAsia"/>
          <w:sz w:val="24"/>
          <w:szCs w:val="24"/>
        </w:rPr>
        <w:t>。系统维护期中，将根据客户的要求和反映，定期的对软件进行维护修改。</w:t>
      </w:r>
      <w:r w:rsidR="00A10DF1">
        <w:rPr>
          <w:rFonts w:ascii="Times New Roman" w:hAnsi="Times New Roman" w:hint="eastAsia"/>
          <w:sz w:val="24"/>
          <w:szCs w:val="24"/>
          <w:lang w:eastAsia="zh-CN"/>
        </w:rPr>
        <w:t>这样的设计使得本系统有着较好的</w:t>
      </w:r>
      <w:r w:rsidRPr="00AA6944">
        <w:rPr>
          <w:rFonts w:ascii="Times New Roman" w:hAnsi="Times New Roman" w:hint="eastAsia"/>
          <w:sz w:val="24"/>
          <w:szCs w:val="24"/>
          <w:lang w:eastAsia="zh-CN"/>
        </w:rPr>
        <w:t>可维护性。</w:t>
      </w:r>
    </w:p>
    <w:p w14:paraId="6F40B732" w14:textId="77777777" w:rsidR="002870D3" w:rsidRPr="00AA6944" w:rsidRDefault="002870D3" w:rsidP="00A10DF1">
      <w:pPr>
        <w:pStyle w:val="ListParagraph"/>
        <w:numPr>
          <w:ilvl w:val="0"/>
          <w:numId w:val="5"/>
        </w:numPr>
        <w:spacing w:line="400" w:lineRule="exact"/>
        <w:ind w:left="357" w:firstLineChars="0" w:hanging="357"/>
        <w:rPr>
          <w:color w:val="000000"/>
          <w:sz w:val="24"/>
        </w:rPr>
      </w:pPr>
      <w:r w:rsidRPr="00AA6944">
        <w:rPr>
          <w:rFonts w:hint="eastAsia"/>
          <w:color w:val="000000"/>
          <w:sz w:val="24"/>
        </w:rPr>
        <w:t>可扩展性</w:t>
      </w:r>
      <w:r w:rsidRPr="00AA6944">
        <w:rPr>
          <w:rFonts w:hint="eastAsia"/>
          <w:color w:val="000000"/>
          <w:sz w:val="24"/>
        </w:rPr>
        <w:t xml:space="preserve">  </w:t>
      </w:r>
    </w:p>
    <w:p w14:paraId="20C0F59F" w14:textId="77777777" w:rsidR="002870D3" w:rsidRPr="00AA6944" w:rsidRDefault="00E96513" w:rsidP="00AA6944">
      <w:pPr>
        <w:pStyle w:val="ListParagraph"/>
        <w:spacing w:after="60" w:line="400" w:lineRule="exact"/>
        <w:ind w:firstLine="480"/>
        <w:rPr>
          <w:color w:val="000000"/>
          <w:sz w:val="24"/>
        </w:rPr>
      </w:pPr>
      <w:r w:rsidRPr="00AA6944">
        <w:rPr>
          <w:rFonts w:hint="eastAsia"/>
          <w:color w:val="000000"/>
          <w:sz w:val="24"/>
        </w:rPr>
        <w:t>本系统在实现中</w:t>
      </w:r>
      <w:r w:rsidR="002870D3" w:rsidRPr="00AA6944">
        <w:rPr>
          <w:rFonts w:hint="eastAsia"/>
          <w:color w:val="000000"/>
          <w:sz w:val="24"/>
        </w:rPr>
        <w:t>考虑到系统</w:t>
      </w:r>
      <w:r w:rsidRPr="00AA6944">
        <w:rPr>
          <w:rFonts w:hint="eastAsia"/>
          <w:color w:val="000000"/>
          <w:sz w:val="24"/>
        </w:rPr>
        <w:t>功能的扩展性和适应环境的可修性，采用独立化</w:t>
      </w:r>
      <w:r w:rsidR="00A10DF1">
        <w:rPr>
          <w:rFonts w:hint="eastAsia"/>
          <w:color w:val="000000"/>
          <w:sz w:val="24"/>
        </w:rPr>
        <w:t>页面、组件式的</w:t>
      </w:r>
      <w:r w:rsidRPr="00AA6944">
        <w:rPr>
          <w:rFonts w:hint="eastAsia"/>
          <w:color w:val="000000"/>
          <w:sz w:val="24"/>
        </w:rPr>
        <w:t>接口</w:t>
      </w:r>
      <w:r w:rsidR="00A10DF1">
        <w:rPr>
          <w:rFonts w:hint="eastAsia"/>
          <w:color w:val="000000"/>
          <w:sz w:val="24"/>
        </w:rPr>
        <w:t>编写规则</w:t>
      </w:r>
      <w:r w:rsidRPr="00AA6944">
        <w:rPr>
          <w:rFonts w:hint="eastAsia"/>
          <w:color w:val="000000"/>
          <w:sz w:val="24"/>
        </w:rPr>
        <w:t>，</w:t>
      </w:r>
      <w:r w:rsidR="002870D3" w:rsidRPr="00AA6944">
        <w:rPr>
          <w:rFonts w:hint="eastAsia"/>
          <w:color w:val="000000"/>
          <w:sz w:val="24"/>
        </w:rPr>
        <w:t>保证功能</w:t>
      </w:r>
      <w:r w:rsidR="00A10DF1">
        <w:rPr>
          <w:rFonts w:hint="eastAsia"/>
          <w:color w:val="000000"/>
          <w:sz w:val="24"/>
        </w:rPr>
        <w:t>拆分成多个互相独立的页面与组件</w:t>
      </w:r>
      <w:r w:rsidR="002870D3" w:rsidRPr="00AA6944">
        <w:rPr>
          <w:rFonts w:hint="eastAsia"/>
          <w:color w:val="000000"/>
          <w:sz w:val="24"/>
        </w:rPr>
        <w:t>，在</w:t>
      </w:r>
      <w:r w:rsidR="00A10DF1">
        <w:rPr>
          <w:rFonts w:hint="eastAsia"/>
          <w:color w:val="000000"/>
          <w:sz w:val="24"/>
        </w:rPr>
        <w:t>界面间通信</w:t>
      </w:r>
      <w:r w:rsidR="002870D3" w:rsidRPr="00AA6944">
        <w:rPr>
          <w:rFonts w:hint="eastAsia"/>
          <w:color w:val="000000"/>
          <w:sz w:val="24"/>
        </w:rPr>
        <w:t>的接口设计上尽量标准化，以实现和新系统的无缝连接。</w:t>
      </w:r>
    </w:p>
    <w:p w14:paraId="259BA35D" w14:textId="77777777" w:rsidR="002870D3" w:rsidRDefault="002870D3" w:rsidP="00053B9F">
      <w:pPr>
        <w:pStyle w:val="3"/>
      </w:pPr>
      <w:bookmarkStart w:id="24" w:name="_Toc427681391"/>
      <w:r>
        <w:rPr>
          <w:rFonts w:hint="eastAsia"/>
        </w:rPr>
        <w:t>输入输出要求</w:t>
      </w:r>
      <w:bookmarkEnd w:id="24"/>
    </w:p>
    <w:p w14:paraId="5ED6EF04" w14:textId="77777777" w:rsidR="002870D3" w:rsidRDefault="002870D3" w:rsidP="00A10DF1">
      <w:pPr>
        <w:spacing w:line="400" w:lineRule="exact"/>
        <w:ind w:firstLineChars="200" w:firstLine="480"/>
        <w:rPr>
          <w:rFonts w:ascii="宋体" w:hAnsi="Courier New"/>
          <w:sz w:val="24"/>
        </w:rPr>
      </w:pPr>
      <w:r>
        <w:rPr>
          <w:rFonts w:ascii="宋体" w:hAnsi="Courier New" w:hint="eastAsia"/>
          <w:sz w:val="24"/>
        </w:rPr>
        <w:t>输入：一般为使用</w:t>
      </w:r>
      <w:r w:rsidR="00AA6944">
        <w:rPr>
          <w:rFonts w:ascii="宋体" w:hAnsi="Courier New" w:hint="eastAsia"/>
          <w:sz w:val="24"/>
        </w:rPr>
        <w:t>用户或管理员</w:t>
      </w:r>
      <w:r>
        <w:rPr>
          <w:rFonts w:ascii="宋体" w:hAnsi="Courier New" w:hint="eastAsia"/>
          <w:sz w:val="24"/>
        </w:rPr>
        <w:t>键入。</w:t>
      </w:r>
    </w:p>
    <w:p w14:paraId="769C4A2F" w14:textId="77777777" w:rsidR="002870D3" w:rsidRDefault="002870D3" w:rsidP="00A10DF1">
      <w:pPr>
        <w:spacing w:line="400" w:lineRule="exact"/>
        <w:ind w:firstLineChars="200" w:firstLine="480"/>
        <w:rPr>
          <w:rFonts w:ascii="宋体" w:hAnsi="Courier New"/>
          <w:sz w:val="24"/>
        </w:rPr>
      </w:pPr>
      <w:r>
        <w:rPr>
          <w:rFonts w:ascii="宋体" w:hAnsi="Courier New" w:hint="eastAsia"/>
          <w:sz w:val="24"/>
        </w:rPr>
        <w:t>输出：一般为</w:t>
      </w:r>
      <w:r w:rsidR="00AA6944">
        <w:rPr>
          <w:rFonts w:ascii="宋体" w:hAnsi="Courier New" w:hint="eastAsia"/>
          <w:sz w:val="24"/>
        </w:rPr>
        <w:t>显示器</w:t>
      </w:r>
      <w:r>
        <w:rPr>
          <w:rFonts w:ascii="宋体" w:hAnsi="Courier New" w:hint="eastAsia"/>
          <w:sz w:val="24"/>
        </w:rPr>
        <w:t>输出。</w:t>
      </w:r>
    </w:p>
    <w:p w14:paraId="64D6F631" w14:textId="77777777" w:rsidR="002870D3" w:rsidRDefault="002870D3" w:rsidP="00053B9F">
      <w:pPr>
        <w:pStyle w:val="3"/>
      </w:pPr>
      <w:bookmarkStart w:id="25" w:name="_Toc427681392"/>
      <w:r>
        <w:rPr>
          <w:rFonts w:hint="eastAsia"/>
        </w:rPr>
        <w:t>数据管理要求</w:t>
      </w:r>
      <w:bookmarkEnd w:id="25"/>
    </w:p>
    <w:p w14:paraId="25AF9F3A" w14:textId="77777777" w:rsidR="002870D3" w:rsidRPr="00AA6944" w:rsidRDefault="002870D3" w:rsidP="00AA6944">
      <w:pPr>
        <w:spacing w:after="60" w:line="400" w:lineRule="exact"/>
        <w:ind w:firstLineChars="200" w:firstLine="480"/>
        <w:rPr>
          <w:sz w:val="24"/>
        </w:rPr>
      </w:pPr>
      <w:r w:rsidRPr="00AA6944">
        <w:rPr>
          <w:rFonts w:hint="eastAsia"/>
          <w:sz w:val="24"/>
        </w:rPr>
        <w:t>所有数据采用</w:t>
      </w:r>
      <w:r w:rsidR="00AA6944" w:rsidRPr="00AA6944">
        <w:rPr>
          <w:rFonts w:hint="eastAsia"/>
          <w:sz w:val="24"/>
        </w:rPr>
        <w:t>MySQL</w:t>
      </w:r>
      <w:r w:rsidR="00AA6944" w:rsidRPr="00AA6944">
        <w:rPr>
          <w:rFonts w:hint="eastAsia"/>
          <w:sz w:val="24"/>
        </w:rPr>
        <w:t>数据库</w:t>
      </w:r>
      <w:r w:rsidR="00235E50" w:rsidRPr="00AA6944">
        <w:rPr>
          <w:rFonts w:hint="eastAsia"/>
          <w:sz w:val="24"/>
        </w:rPr>
        <w:t>管理。</w:t>
      </w:r>
      <w:r w:rsidRPr="00AA6944">
        <w:rPr>
          <w:rFonts w:hint="eastAsia"/>
          <w:sz w:val="24"/>
        </w:rPr>
        <w:t>有安全保障性能，</w:t>
      </w:r>
      <w:r w:rsidR="00BB2369" w:rsidRPr="00AA6944">
        <w:rPr>
          <w:rFonts w:hint="eastAsia"/>
          <w:sz w:val="24"/>
        </w:rPr>
        <w:t>管理者可以</w:t>
      </w:r>
      <w:r w:rsidR="00A833F4" w:rsidRPr="00AA6944">
        <w:rPr>
          <w:rFonts w:hint="eastAsia"/>
          <w:sz w:val="24"/>
        </w:rPr>
        <w:t>在合理范围内</w:t>
      </w:r>
      <w:r w:rsidR="00BB2369" w:rsidRPr="00AA6944">
        <w:rPr>
          <w:rFonts w:hint="eastAsia"/>
          <w:sz w:val="24"/>
        </w:rPr>
        <w:t>无限制修改数据，用户</w:t>
      </w:r>
      <w:r w:rsidRPr="00AA6944">
        <w:rPr>
          <w:rFonts w:hint="eastAsia"/>
          <w:sz w:val="24"/>
        </w:rPr>
        <w:t>只有</w:t>
      </w:r>
      <w:r w:rsidR="00BB2369" w:rsidRPr="00AA6944">
        <w:rPr>
          <w:rFonts w:hint="eastAsia"/>
          <w:sz w:val="24"/>
        </w:rPr>
        <w:t>被授权</w:t>
      </w:r>
      <w:r w:rsidRPr="00AA6944">
        <w:rPr>
          <w:rFonts w:hint="eastAsia"/>
          <w:sz w:val="24"/>
        </w:rPr>
        <w:t>才能</w:t>
      </w:r>
      <w:r w:rsidR="00BB2369" w:rsidRPr="00AA6944">
        <w:rPr>
          <w:rFonts w:hint="eastAsia"/>
          <w:sz w:val="24"/>
        </w:rPr>
        <w:t>进行</w:t>
      </w:r>
      <w:r w:rsidR="00A833F4" w:rsidRPr="00AA6944">
        <w:rPr>
          <w:rFonts w:hint="eastAsia"/>
          <w:sz w:val="24"/>
        </w:rPr>
        <w:t>插入数据与查询数据</w:t>
      </w:r>
      <w:r w:rsidR="00BB2369" w:rsidRPr="00AA6944">
        <w:rPr>
          <w:rFonts w:hint="eastAsia"/>
          <w:sz w:val="24"/>
        </w:rPr>
        <w:t>。</w:t>
      </w:r>
    </w:p>
    <w:p w14:paraId="5D7C3D59" w14:textId="77777777" w:rsidR="002870D3" w:rsidRPr="00E96513" w:rsidRDefault="002870D3" w:rsidP="00053B9F">
      <w:pPr>
        <w:pStyle w:val="3"/>
        <w:rPr>
          <w:rFonts w:hint="eastAsia"/>
          <w:lang w:eastAsia="zh-CN"/>
        </w:rPr>
      </w:pPr>
      <w:bookmarkStart w:id="26" w:name="_Toc427681393"/>
      <w:r w:rsidRPr="00E96513">
        <w:rPr>
          <w:rFonts w:hint="eastAsia"/>
        </w:rPr>
        <w:t>故障处理要求</w:t>
      </w:r>
      <w:bookmarkEnd w:id="26"/>
    </w:p>
    <w:p w14:paraId="024A71E7" w14:textId="77777777" w:rsidR="00E96513" w:rsidRPr="00AA6944" w:rsidRDefault="00A10DF1" w:rsidP="00AA6944">
      <w:pPr>
        <w:spacing w:line="400" w:lineRule="exact"/>
        <w:ind w:firstLineChars="200" w:firstLine="480"/>
        <w:rPr>
          <w:color w:val="000000"/>
          <w:sz w:val="24"/>
        </w:rPr>
      </w:pPr>
      <w:r w:rsidRPr="00A10DF1">
        <w:rPr>
          <w:color w:val="000000"/>
          <w:sz w:val="24"/>
        </w:rPr>
        <w:t>本系统设计具备完善的用户引导与容错机制：在用户操作过程中提供清晰、合理的提示信息，有效规避因操作失误引发的系统错误或进程终止。系统运行期间能够自动识别操作异常并给出明确提示，待异常排除后即可恢复正常运行。同时，系统实施严格的数据灾难备份机制，确保核心数据的完整性与可恢复性，杜绝数据完全丢失的风险。</w:t>
      </w:r>
    </w:p>
    <w:p w14:paraId="7D0053FA" w14:textId="77777777" w:rsidR="002870D3" w:rsidRPr="00AA6944" w:rsidRDefault="00B65522" w:rsidP="00AA6944">
      <w:pPr>
        <w:spacing w:line="400" w:lineRule="exact"/>
        <w:ind w:firstLine="480"/>
        <w:rPr>
          <w:color w:val="000000"/>
          <w:sz w:val="24"/>
        </w:rPr>
      </w:pPr>
      <w:r>
        <w:rPr>
          <w:rFonts w:hint="eastAsia"/>
          <w:color w:val="000000"/>
          <w:sz w:val="24"/>
        </w:rPr>
        <w:t>1</w:t>
      </w:r>
      <w:r w:rsidR="002870D3" w:rsidRPr="00AA6944">
        <w:rPr>
          <w:rFonts w:hint="eastAsia"/>
          <w:color w:val="000000"/>
          <w:sz w:val="24"/>
        </w:rPr>
        <w:t>、硬件故障</w:t>
      </w:r>
    </w:p>
    <w:p w14:paraId="10A28C58" w14:textId="77777777" w:rsidR="00FF01B1" w:rsidRPr="00AA6944" w:rsidRDefault="002870D3" w:rsidP="00AA6944">
      <w:pPr>
        <w:spacing w:line="400" w:lineRule="exact"/>
        <w:ind w:firstLineChars="200" w:firstLine="480"/>
        <w:rPr>
          <w:rFonts w:hint="eastAsia"/>
          <w:color w:val="000000"/>
          <w:sz w:val="24"/>
        </w:rPr>
      </w:pPr>
      <w:r w:rsidRPr="00AA6944">
        <w:rPr>
          <w:rFonts w:hint="eastAsia"/>
          <w:color w:val="000000"/>
          <w:sz w:val="24"/>
        </w:rPr>
        <w:t>客户端硬件故障：</w:t>
      </w:r>
      <w:r w:rsidR="00FF01B1" w:rsidRPr="00AA6944">
        <w:rPr>
          <w:rFonts w:hint="eastAsia"/>
          <w:color w:val="000000"/>
          <w:sz w:val="24"/>
        </w:rPr>
        <w:t>系统运行的计算机出现硬件故障，如无法正常启动、内存不足、硬件损坏等。</w:t>
      </w:r>
    </w:p>
    <w:p w14:paraId="46EED360" w14:textId="77777777" w:rsidR="002870D3" w:rsidRPr="00AA6944" w:rsidRDefault="002870D3" w:rsidP="00AA6944">
      <w:pPr>
        <w:spacing w:line="400" w:lineRule="exact"/>
        <w:ind w:firstLineChars="200" w:firstLine="480"/>
        <w:rPr>
          <w:color w:val="000000"/>
          <w:sz w:val="24"/>
        </w:rPr>
      </w:pPr>
      <w:r w:rsidRPr="00AA6944">
        <w:rPr>
          <w:rFonts w:hint="eastAsia"/>
          <w:color w:val="000000"/>
          <w:sz w:val="24"/>
        </w:rPr>
        <w:lastRenderedPageBreak/>
        <w:t>通讯故障：</w:t>
      </w:r>
      <w:r w:rsidR="00FF01B1" w:rsidRPr="00AA6944">
        <w:rPr>
          <w:rFonts w:hint="eastAsia"/>
          <w:color w:val="000000"/>
          <w:sz w:val="24"/>
        </w:rPr>
        <w:t>应检查网络设置或者浏览器设置是否出现故障。</w:t>
      </w:r>
    </w:p>
    <w:p w14:paraId="532FE7AF" w14:textId="77777777" w:rsidR="002870D3" w:rsidRPr="00AA6944" w:rsidRDefault="002870D3" w:rsidP="00AA6944">
      <w:pPr>
        <w:spacing w:line="400" w:lineRule="exact"/>
        <w:ind w:firstLineChars="200" w:firstLine="480"/>
        <w:rPr>
          <w:color w:val="000000"/>
          <w:sz w:val="24"/>
        </w:rPr>
      </w:pPr>
      <w:r w:rsidRPr="00AA6944">
        <w:rPr>
          <w:rFonts w:hint="eastAsia"/>
          <w:color w:val="000000"/>
          <w:sz w:val="24"/>
        </w:rPr>
        <w:t>数据服务器硬件故障：数据无法访问，业务暂停，应有备件或备机替代。</w:t>
      </w:r>
    </w:p>
    <w:p w14:paraId="6FD80E4C" w14:textId="77777777" w:rsidR="002870D3" w:rsidRPr="00AA6944" w:rsidRDefault="002870D3" w:rsidP="00AA6944">
      <w:pPr>
        <w:spacing w:line="400" w:lineRule="exact"/>
        <w:ind w:firstLine="480"/>
        <w:rPr>
          <w:rFonts w:hint="eastAsia"/>
          <w:color w:val="000000"/>
          <w:sz w:val="24"/>
        </w:rPr>
      </w:pPr>
      <w:r w:rsidRPr="00AA6944">
        <w:rPr>
          <w:rFonts w:hint="eastAsia"/>
          <w:color w:val="000000"/>
          <w:sz w:val="24"/>
        </w:rPr>
        <w:t>2</w:t>
      </w:r>
      <w:r w:rsidRPr="00AA6944">
        <w:rPr>
          <w:rFonts w:hint="eastAsia"/>
          <w:color w:val="000000"/>
          <w:sz w:val="24"/>
        </w:rPr>
        <w:t>、软件故障</w:t>
      </w:r>
    </w:p>
    <w:p w14:paraId="4EA95EC3" w14:textId="77777777" w:rsidR="00FF01B1" w:rsidRPr="00AA6944" w:rsidRDefault="00FF01B1" w:rsidP="00AA6944">
      <w:pPr>
        <w:spacing w:line="400" w:lineRule="exact"/>
        <w:ind w:firstLine="480"/>
        <w:rPr>
          <w:color w:val="000000"/>
          <w:sz w:val="24"/>
        </w:rPr>
      </w:pPr>
      <w:r w:rsidRPr="00AA6944">
        <w:rPr>
          <w:rFonts w:hint="eastAsia"/>
          <w:color w:val="000000"/>
          <w:sz w:val="24"/>
        </w:rPr>
        <w:t>本系统在浏览器端发生程序故障，实现功能出现异常，应检查系统的实现环境、网络设施、浏览器设置等是否出现异常。</w:t>
      </w:r>
    </w:p>
    <w:p w14:paraId="52A54112" w14:textId="77777777" w:rsidR="002870D3" w:rsidRPr="00AA6944" w:rsidRDefault="002870D3" w:rsidP="00B65522">
      <w:pPr>
        <w:spacing w:line="400" w:lineRule="exact"/>
        <w:ind w:firstLineChars="200" w:firstLine="480"/>
        <w:rPr>
          <w:sz w:val="24"/>
        </w:rPr>
      </w:pPr>
      <w:bookmarkStart w:id="27" w:name="_Toc521463268"/>
      <w:bookmarkStart w:id="28" w:name="_Toc175199352"/>
      <w:bookmarkStart w:id="29" w:name="_Toc175388135"/>
      <w:bookmarkStart w:id="30" w:name="_Toc175388253"/>
      <w:bookmarkStart w:id="31" w:name="_Toc175388331"/>
      <w:bookmarkStart w:id="32" w:name="_Toc175388465"/>
      <w:bookmarkStart w:id="33" w:name="_Toc175388700"/>
      <w:r w:rsidRPr="00AA6944">
        <w:rPr>
          <w:rFonts w:hint="eastAsia"/>
          <w:sz w:val="24"/>
        </w:rPr>
        <w:t>3</w:t>
      </w:r>
      <w:r w:rsidRPr="00AA6944">
        <w:rPr>
          <w:rFonts w:hint="eastAsia"/>
          <w:sz w:val="24"/>
        </w:rPr>
        <w:t>、其他专门要求</w:t>
      </w:r>
      <w:bookmarkEnd w:id="27"/>
      <w:bookmarkEnd w:id="28"/>
      <w:bookmarkEnd w:id="29"/>
      <w:bookmarkEnd w:id="30"/>
      <w:bookmarkEnd w:id="31"/>
      <w:bookmarkEnd w:id="32"/>
      <w:bookmarkEnd w:id="33"/>
    </w:p>
    <w:p w14:paraId="28BE2E66" w14:textId="77777777" w:rsidR="002870D3" w:rsidRPr="00AA6944" w:rsidRDefault="00A10DF1" w:rsidP="00AA6944">
      <w:pPr>
        <w:spacing w:line="400" w:lineRule="exact"/>
        <w:ind w:firstLine="480"/>
        <w:rPr>
          <w:sz w:val="24"/>
        </w:rPr>
      </w:pPr>
      <w:r>
        <w:rPr>
          <w:rFonts w:hint="eastAsia"/>
          <w:sz w:val="24"/>
        </w:rPr>
        <w:t>（</w:t>
      </w:r>
      <w:r>
        <w:rPr>
          <w:rFonts w:hint="eastAsia"/>
          <w:sz w:val="24"/>
        </w:rPr>
        <w:t>1</w:t>
      </w:r>
      <w:r>
        <w:rPr>
          <w:rFonts w:hint="eastAsia"/>
          <w:sz w:val="24"/>
        </w:rPr>
        <w:t>）</w:t>
      </w:r>
      <w:r w:rsidR="002870D3" w:rsidRPr="00AA6944">
        <w:rPr>
          <w:rFonts w:hint="eastAsia"/>
          <w:sz w:val="24"/>
        </w:rPr>
        <w:t>安全性</w:t>
      </w:r>
    </w:p>
    <w:p w14:paraId="2306D73F" w14:textId="77777777" w:rsidR="003E123B" w:rsidRPr="003E123B" w:rsidRDefault="003E123B" w:rsidP="003E123B">
      <w:pPr>
        <w:spacing w:line="400" w:lineRule="exact"/>
        <w:ind w:firstLine="480"/>
        <w:rPr>
          <w:sz w:val="24"/>
        </w:rPr>
      </w:pPr>
      <w:r w:rsidRPr="003E123B">
        <w:rPr>
          <w:sz w:val="24"/>
        </w:rPr>
        <w:t>网络安全：</w:t>
      </w:r>
      <w:r>
        <w:rPr>
          <w:rFonts w:hint="eastAsia"/>
          <w:sz w:val="24"/>
        </w:rPr>
        <w:t>一是</w:t>
      </w:r>
      <w:r w:rsidRPr="003E123B">
        <w:rPr>
          <w:sz w:val="24"/>
        </w:rPr>
        <w:t>系统运行安全，确保系统稳定运行，防止因崩溃或损坏导致数据丢失或破坏，并采取措施避免电磁泄露造成信息外泄或干扰；</w:t>
      </w:r>
      <w:r>
        <w:rPr>
          <w:rFonts w:hint="eastAsia"/>
          <w:sz w:val="24"/>
        </w:rPr>
        <w:t>二是</w:t>
      </w:r>
      <w:r w:rsidRPr="003E123B">
        <w:rPr>
          <w:sz w:val="24"/>
        </w:rPr>
        <w:t>网络访问安全，通过用户身份认证、访问与操作权限控制、安全审计、病毒防护及数据加密等措施保障网络系统信息安全；三是信息传播安全，利用信息过滤防止非法或有害信息传播，避免公共网络信息失控；四是信息内容安全，保护信息的保密性、真实性和完整性，防止窃听、冒充或诈骗行为，维护用户权益和隐私。</w:t>
      </w:r>
    </w:p>
    <w:p w14:paraId="587C5DB5" w14:textId="77777777" w:rsidR="003E123B" w:rsidRPr="003E123B" w:rsidRDefault="003E123B" w:rsidP="003E123B">
      <w:pPr>
        <w:spacing w:line="400" w:lineRule="exact"/>
        <w:ind w:firstLine="480"/>
        <w:rPr>
          <w:sz w:val="24"/>
        </w:rPr>
      </w:pPr>
      <w:r w:rsidRPr="003E123B">
        <w:rPr>
          <w:sz w:val="24"/>
        </w:rPr>
        <w:t>数据安全</w:t>
      </w:r>
      <w:r>
        <w:rPr>
          <w:rFonts w:hint="eastAsia"/>
          <w:sz w:val="24"/>
        </w:rPr>
        <w:t>：</w:t>
      </w:r>
      <w:r w:rsidRPr="003E123B">
        <w:rPr>
          <w:sz w:val="24"/>
        </w:rPr>
        <w:t>系统提供数据自动备份功能。结合数据库备份及日志文件，可在系统出错或崩溃后恢复数据并重启，确保用户数据不丢失、不损坏。此功能可能增加存储空间占用，是否启用由用户自主决定。</w:t>
      </w:r>
    </w:p>
    <w:p w14:paraId="3623D015" w14:textId="77777777" w:rsidR="003E123B" w:rsidRPr="003E123B" w:rsidRDefault="003E123B" w:rsidP="003E123B">
      <w:pPr>
        <w:spacing w:line="400" w:lineRule="exact"/>
        <w:ind w:firstLine="480"/>
        <w:rPr>
          <w:sz w:val="24"/>
        </w:rPr>
      </w:pPr>
      <w:r w:rsidRPr="003E123B">
        <w:rPr>
          <w:sz w:val="24"/>
        </w:rPr>
        <w:t>数据保密：用户密码经不可逆加密后存储，即使数据库泄露也无法还原明文；严格遵循最小权限原则，限制用户操作范围；通过完善的用户管理机制，确保仅授权用户可登录系统并进行操作，保障系统保密性。</w:t>
      </w:r>
    </w:p>
    <w:p w14:paraId="16F27B9D" w14:textId="77777777" w:rsidR="002870D3" w:rsidRPr="00AA6944" w:rsidRDefault="00A10DF1" w:rsidP="003E123B">
      <w:pPr>
        <w:spacing w:line="400" w:lineRule="exact"/>
        <w:ind w:firstLine="480"/>
        <w:rPr>
          <w:sz w:val="24"/>
        </w:rPr>
      </w:pPr>
      <w:r>
        <w:rPr>
          <w:rFonts w:hint="eastAsia"/>
          <w:sz w:val="24"/>
        </w:rPr>
        <w:t>（</w:t>
      </w:r>
      <w:r>
        <w:rPr>
          <w:rFonts w:hint="eastAsia"/>
          <w:sz w:val="24"/>
        </w:rPr>
        <w:t>2</w:t>
      </w:r>
      <w:r>
        <w:rPr>
          <w:rFonts w:hint="eastAsia"/>
          <w:sz w:val="24"/>
        </w:rPr>
        <w:t>）</w:t>
      </w:r>
      <w:r w:rsidR="002870D3" w:rsidRPr="00AA6944">
        <w:rPr>
          <w:rFonts w:hint="eastAsia"/>
          <w:sz w:val="24"/>
        </w:rPr>
        <w:t>可维护性</w:t>
      </w:r>
    </w:p>
    <w:p w14:paraId="6F7D0289" w14:textId="77777777" w:rsidR="00A50DCA" w:rsidRPr="00AA6944" w:rsidRDefault="00A50DCA" w:rsidP="00AA6944">
      <w:pPr>
        <w:spacing w:line="400" w:lineRule="exact"/>
        <w:ind w:firstLine="480"/>
        <w:rPr>
          <w:rFonts w:hint="eastAsia"/>
          <w:sz w:val="24"/>
        </w:rPr>
      </w:pPr>
      <w:r w:rsidRPr="00AA6944">
        <w:rPr>
          <w:rFonts w:hint="eastAsia"/>
          <w:sz w:val="24"/>
        </w:rPr>
        <w:t>改正性维护：</w:t>
      </w:r>
      <w:r w:rsidR="001F18C5" w:rsidRPr="001F18C5">
        <w:rPr>
          <w:sz w:val="24"/>
        </w:rPr>
        <w:t>模块间高度独立的设计</w:t>
      </w:r>
      <w:r w:rsidR="001F18C5">
        <w:rPr>
          <w:rFonts w:hint="eastAsia"/>
          <w:sz w:val="24"/>
        </w:rPr>
        <w:t>，</w:t>
      </w:r>
      <w:r w:rsidR="001F18C5" w:rsidRPr="001F18C5">
        <w:rPr>
          <w:sz w:val="24"/>
        </w:rPr>
        <w:t>采用松耦合架构</w:t>
      </w:r>
      <w:r w:rsidR="001F18C5">
        <w:rPr>
          <w:rFonts w:hint="eastAsia"/>
          <w:sz w:val="24"/>
        </w:rPr>
        <w:t>，</w:t>
      </w:r>
      <w:r w:rsidR="001F18C5" w:rsidRPr="001F18C5">
        <w:rPr>
          <w:sz w:val="24"/>
        </w:rPr>
        <w:t>极大降低了定位和修正隐蔽错误的难度。当发现缺陷时，修改影响范围可有效控制在相关模块内。</w:t>
      </w:r>
    </w:p>
    <w:p w14:paraId="29D72D12" w14:textId="77777777" w:rsidR="00A50DCA" w:rsidRPr="00AA6944" w:rsidRDefault="00A50DCA" w:rsidP="00AA6944">
      <w:pPr>
        <w:spacing w:line="400" w:lineRule="exact"/>
        <w:ind w:firstLine="480"/>
        <w:rPr>
          <w:rFonts w:hint="eastAsia"/>
          <w:sz w:val="24"/>
        </w:rPr>
      </w:pPr>
      <w:r w:rsidRPr="00AA6944">
        <w:rPr>
          <w:rFonts w:hint="eastAsia"/>
          <w:sz w:val="24"/>
        </w:rPr>
        <w:t>适应性维护：</w:t>
      </w:r>
      <w:r w:rsidR="001F18C5" w:rsidRPr="001F18C5">
        <w:rPr>
          <w:sz w:val="24"/>
        </w:rPr>
        <w:t> </w:t>
      </w:r>
      <w:r w:rsidR="001F18C5" w:rsidRPr="001F18C5">
        <w:rPr>
          <w:sz w:val="24"/>
        </w:rPr>
        <w:t>系统具备良好的环境适应能力。对于因外部环境（变化产生的需求变更或需接入新接口，可通过扩展配置等方式灵活响应。</w:t>
      </w:r>
    </w:p>
    <w:p w14:paraId="3EE8C336" w14:textId="77777777" w:rsidR="00A50DCA" w:rsidRPr="00AA6944" w:rsidRDefault="00A50DCA" w:rsidP="00AA6944">
      <w:pPr>
        <w:spacing w:line="400" w:lineRule="exact"/>
        <w:ind w:firstLine="480"/>
        <w:rPr>
          <w:rFonts w:hint="eastAsia"/>
          <w:sz w:val="24"/>
        </w:rPr>
      </w:pPr>
      <w:r w:rsidRPr="00AA6944">
        <w:rPr>
          <w:rFonts w:hint="eastAsia"/>
          <w:sz w:val="24"/>
        </w:rPr>
        <w:t>完善性维护：</w:t>
      </w:r>
      <w:r w:rsidR="001F18C5" w:rsidRPr="001F18C5">
        <w:rPr>
          <w:sz w:val="24"/>
        </w:rPr>
        <w:t>基于模块化设计及清晰的接口定义，系统能根据客户反馈和业务发展需求，定期、高效地进行功能增强或性能优化</w:t>
      </w:r>
      <w:r w:rsidR="001F18C5">
        <w:rPr>
          <w:rFonts w:hint="eastAsia"/>
          <w:sz w:val="24"/>
        </w:rPr>
        <w:t>，</w:t>
      </w:r>
      <w:r w:rsidR="001F18C5" w:rsidRPr="001F18C5">
        <w:rPr>
          <w:sz w:val="24"/>
        </w:rPr>
        <w:t>提升用户体验。</w:t>
      </w:r>
    </w:p>
    <w:p w14:paraId="0295C6E3" w14:textId="77777777" w:rsidR="00A50DCA" w:rsidRPr="00AA6944" w:rsidRDefault="00A50DCA" w:rsidP="00AA6944">
      <w:pPr>
        <w:spacing w:line="400" w:lineRule="exact"/>
        <w:ind w:firstLine="480"/>
        <w:rPr>
          <w:rFonts w:hint="eastAsia"/>
          <w:sz w:val="24"/>
        </w:rPr>
      </w:pPr>
      <w:r w:rsidRPr="00AA6944">
        <w:rPr>
          <w:rFonts w:hint="eastAsia"/>
          <w:sz w:val="24"/>
        </w:rPr>
        <w:t>预防性维护：</w:t>
      </w:r>
      <w:r w:rsidR="001F18C5">
        <w:rPr>
          <w:rFonts w:hint="eastAsia"/>
          <w:sz w:val="24"/>
        </w:rPr>
        <w:t>组件</w:t>
      </w:r>
      <w:r w:rsidR="001F18C5" w:rsidRPr="001F18C5">
        <w:rPr>
          <w:sz w:val="24"/>
        </w:rPr>
        <w:t>（</w:t>
      </w:r>
      <w:r w:rsidR="001F18C5">
        <w:rPr>
          <w:rFonts w:hint="eastAsia"/>
          <w:sz w:val="24"/>
        </w:rPr>
        <w:t>页面</w:t>
      </w:r>
      <w:r w:rsidR="001F18C5" w:rsidRPr="001F18C5">
        <w:rPr>
          <w:sz w:val="24"/>
        </w:rPr>
        <w:t>）间的高独立性遵循高内聚、低耦合原则</w:t>
      </w:r>
      <w:r w:rsidR="001F18C5">
        <w:rPr>
          <w:rFonts w:hint="eastAsia"/>
          <w:sz w:val="24"/>
        </w:rPr>
        <w:t>。</w:t>
      </w:r>
      <w:r w:rsidR="001F18C5" w:rsidRPr="001F18C5">
        <w:rPr>
          <w:sz w:val="24"/>
        </w:rPr>
        <w:t>不仅提升了当前软件的可维护性和运行可靠性，也为未来的功能迭代和技术升级奠定了坚实基础</w:t>
      </w:r>
      <w:r w:rsidR="001F18C5">
        <w:rPr>
          <w:rFonts w:hint="eastAsia"/>
          <w:sz w:val="24"/>
        </w:rPr>
        <w:t>，</w:t>
      </w:r>
      <w:r w:rsidR="001F18C5" w:rsidRPr="001F18C5">
        <w:rPr>
          <w:sz w:val="24"/>
        </w:rPr>
        <w:t>降低了重构风险。</w:t>
      </w:r>
    </w:p>
    <w:p w14:paraId="46FBA4E4" w14:textId="77777777" w:rsidR="00FF01B1" w:rsidRPr="00AA6944" w:rsidRDefault="00A50DCA" w:rsidP="00AA6944">
      <w:pPr>
        <w:spacing w:line="400" w:lineRule="exact"/>
        <w:ind w:firstLine="480"/>
        <w:rPr>
          <w:sz w:val="24"/>
        </w:rPr>
      </w:pPr>
      <w:r w:rsidRPr="00AA6944">
        <w:rPr>
          <w:rFonts w:hint="eastAsia"/>
          <w:sz w:val="24"/>
        </w:rPr>
        <w:t>本系统的可理解性、可测试性、可</w:t>
      </w:r>
      <w:r w:rsidR="00AA6944">
        <w:rPr>
          <w:rFonts w:hint="eastAsia"/>
          <w:sz w:val="24"/>
        </w:rPr>
        <w:t>扩展</w:t>
      </w:r>
      <w:r w:rsidRPr="00AA6944">
        <w:rPr>
          <w:rFonts w:hint="eastAsia"/>
          <w:sz w:val="24"/>
        </w:rPr>
        <w:t>性较好。</w:t>
      </w:r>
    </w:p>
    <w:p w14:paraId="3EF1A209" w14:textId="77777777" w:rsidR="002870D3" w:rsidRPr="00BF3607" w:rsidRDefault="002870D3">
      <w:pPr>
        <w:pStyle w:val="2"/>
        <w:rPr>
          <w:rFonts w:ascii="宋体" w:hAnsi="宋体"/>
        </w:rPr>
      </w:pPr>
      <w:bookmarkStart w:id="34" w:name="_Toc427681394"/>
      <w:r w:rsidRPr="00BF3607">
        <w:rPr>
          <w:rFonts w:ascii="宋体" w:hAnsi="宋体" w:hint="eastAsia"/>
        </w:rPr>
        <w:lastRenderedPageBreak/>
        <w:t>运行环境</w:t>
      </w:r>
      <w:bookmarkEnd w:id="34"/>
    </w:p>
    <w:p w14:paraId="56E210A1" w14:textId="77777777" w:rsidR="002870D3" w:rsidRDefault="002870D3" w:rsidP="00053B9F">
      <w:pPr>
        <w:pStyle w:val="3"/>
      </w:pPr>
      <w:bookmarkStart w:id="35" w:name="_Toc427681395"/>
      <w:r>
        <w:rPr>
          <w:rFonts w:hint="eastAsia"/>
        </w:rPr>
        <w:t>硬件环境</w:t>
      </w:r>
      <w:bookmarkEnd w:id="35"/>
    </w:p>
    <w:p w14:paraId="39A4D6C4" w14:textId="77777777" w:rsidR="002870D3" w:rsidRPr="001F18C5" w:rsidRDefault="002870D3">
      <w:pPr>
        <w:spacing w:line="400" w:lineRule="exact"/>
        <w:ind w:firstLineChars="200" w:firstLine="480"/>
        <w:rPr>
          <w:sz w:val="24"/>
        </w:rPr>
      </w:pPr>
      <w:r w:rsidRPr="001F18C5">
        <w:rPr>
          <w:rFonts w:hint="eastAsia"/>
          <w:sz w:val="24"/>
        </w:rPr>
        <w:t>（</w:t>
      </w:r>
      <w:r w:rsidRPr="001F18C5">
        <w:rPr>
          <w:rFonts w:hint="eastAsia"/>
          <w:sz w:val="24"/>
        </w:rPr>
        <w:t>1</w:t>
      </w:r>
      <w:r w:rsidRPr="001F18C5">
        <w:rPr>
          <w:rFonts w:hint="eastAsia"/>
          <w:sz w:val="24"/>
        </w:rPr>
        <w:t>）服务器</w:t>
      </w:r>
    </w:p>
    <w:p w14:paraId="03CFF4B9" w14:textId="77777777" w:rsidR="001F18C5" w:rsidRPr="001F18C5" w:rsidRDefault="001F18C5" w:rsidP="001F18C5">
      <w:pPr>
        <w:spacing w:line="400" w:lineRule="exact"/>
        <w:ind w:firstLineChars="200" w:firstLine="480"/>
        <w:rPr>
          <w:rFonts w:hint="eastAsia"/>
          <w:sz w:val="24"/>
          <w:lang w:eastAsia="x-none"/>
        </w:rPr>
      </w:pPr>
      <w:r w:rsidRPr="001F18C5">
        <w:rPr>
          <w:rFonts w:hint="eastAsia"/>
          <w:sz w:val="24"/>
          <w:lang w:eastAsia="x-none"/>
        </w:rPr>
        <w:t>采用一台服务器，用于</w:t>
      </w:r>
      <w:r w:rsidRPr="001F18C5">
        <w:rPr>
          <w:sz w:val="24"/>
          <w:lang w:eastAsia="x-none"/>
        </w:rPr>
        <w:t>MySQL</w:t>
      </w:r>
      <w:r w:rsidRPr="001F18C5">
        <w:rPr>
          <w:rFonts w:hint="eastAsia"/>
          <w:sz w:val="24"/>
          <w:lang w:eastAsia="x-none"/>
        </w:rPr>
        <w:t>数据库服务，用来存放系统需要的相关数据。考虑自身业务情况和经济承受能力，选择了如下</w:t>
      </w:r>
      <w:r w:rsidRPr="001F18C5">
        <w:rPr>
          <w:rFonts w:hint="eastAsia"/>
          <w:sz w:val="24"/>
          <w:lang w:eastAsia="x-none"/>
        </w:rPr>
        <w:t>PC</w:t>
      </w:r>
      <w:r w:rsidRPr="001F18C5">
        <w:rPr>
          <w:rFonts w:hint="eastAsia"/>
          <w:sz w:val="24"/>
          <w:lang w:eastAsia="x-none"/>
        </w:rPr>
        <w:t>机：</w:t>
      </w:r>
    </w:p>
    <w:p w14:paraId="5BEC16AD" w14:textId="77777777" w:rsidR="001F18C5" w:rsidRPr="001F18C5" w:rsidRDefault="001F18C5" w:rsidP="001F18C5">
      <w:pPr>
        <w:spacing w:line="400" w:lineRule="exact"/>
        <w:ind w:firstLineChars="200" w:firstLine="480"/>
        <w:rPr>
          <w:rFonts w:hint="eastAsia"/>
          <w:sz w:val="24"/>
          <w:lang w:eastAsia="x-none"/>
        </w:rPr>
      </w:pPr>
      <w:r w:rsidRPr="001F18C5">
        <w:rPr>
          <w:rFonts w:hint="eastAsia"/>
          <w:sz w:val="24"/>
          <w:lang w:eastAsia="x-none"/>
        </w:rPr>
        <w:t>处理器：</w:t>
      </w:r>
      <w:r w:rsidRPr="001F18C5">
        <w:rPr>
          <w:rFonts w:hint="eastAsia"/>
          <w:sz w:val="24"/>
          <w:lang w:eastAsia="x-none"/>
        </w:rPr>
        <w:t>Intel(R)Core(TM)i5-2520M</w:t>
      </w:r>
    </w:p>
    <w:p w14:paraId="0B2ED0E7" w14:textId="77777777" w:rsidR="001F18C5" w:rsidRPr="001F18C5" w:rsidRDefault="001F18C5" w:rsidP="001F18C5">
      <w:pPr>
        <w:spacing w:line="400" w:lineRule="exact"/>
        <w:ind w:firstLineChars="200" w:firstLine="480"/>
        <w:rPr>
          <w:rFonts w:hint="eastAsia"/>
          <w:sz w:val="24"/>
          <w:lang w:eastAsia="x-none"/>
        </w:rPr>
      </w:pPr>
      <w:r w:rsidRPr="001F18C5">
        <w:rPr>
          <w:rFonts w:hint="eastAsia"/>
          <w:sz w:val="24"/>
          <w:lang w:eastAsia="x-none"/>
        </w:rPr>
        <w:t>CPU</w:t>
      </w:r>
      <w:r w:rsidRPr="001F18C5">
        <w:rPr>
          <w:rFonts w:hint="eastAsia"/>
          <w:sz w:val="24"/>
          <w:lang w:eastAsia="x-none"/>
        </w:rPr>
        <w:t>：</w:t>
      </w:r>
      <w:r w:rsidRPr="001F18C5">
        <w:rPr>
          <w:rFonts w:hint="eastAsia"/>
          <w:sz w:val="24"/>
          <w:lang w:eastAsia="x-none"/>
        </w:rPr>
        <w:t>2.5GHz</w:t>
      </w:r>
      <w:r w:rsidRPr="001F18C5">
        <w:rPr>
          <w:rFonts w:hint="eastAsia"/>
          <w:sz w:val="24"/>
          <w:lang w:eastAsia="x-none"/>
        </w:rPr>
        <w:t>；</w:t>
      </w:r>
    </w:p>
    <w:p w14:paraId="1E10F088" w14:textId="77777777" w:rsidR="001F18C5" w:rsidRPr="001F18C5" w:rsidRDefault="001F18C5" w:rsidP="001F18C5">
      <w:pPr>
        <w:spacing w:line="400" w:lineRule="exact"/>
        <w:ind w:firstLineChars="200" w:firstLine="480"/>
        <w:rPr>
          <w:rFonts w:hint="eastAsia"/>
          <w:sz w:val="24"/>
          <w:lang w:eastAsia="x-none"/>
        </w:rPr>
      </w:pPr>
      <w:r w:rsidRPr="001F18C5">
        <w:rPr>
          <w:rFonts w:hint="eastAsia"/>
          <w:sz w:val="24"/>
          <w:lang w:eastAsia="x-none"/>
        </w:rPr>
        <w:t>内存：</w:t>
      </w:r>
      <w:r w:rsidRPr="001F18C5">
        <w:rPr>
          <w:rFonts w:hint="eastAsia"/>
          <w:sz w:val="24"/>
          <w:lang w:eastAsia="x-none"/>
        </w:rPr>
        <w:t>8.00GB</w:t>
      </w:r>
      <w:r w:rsidRPr="001F18C5">
        <w:rPr>
          <w:rFonts w:hint="eastAsia"/>
          <w:sz w:val="24"/>
          <w:lang w:eastAsia="x-none"/>
        </w:rPr>
        <w:t>；</w:t>
      </w:r>
    </w:p>
    <w:p w14:paraId="0AE8573E" w14:textId="77777777" w:rsidR="001F18C5" w:rsidRPr="001F18C5" w:rsidRDefault="001F18C5" w:rsidP="001F18C5">
      <w:pPr>
        <w:spacing w:line="400" w:lineRule="exact"/>
        <w:ind w:firstLineChars="200" w:firstLine="480"/>
        <w:rPr>
          <w:rFonts w:hint="eastAsia"/>
          <w:sz w:val="24"/>
          <w:lang w:eastAsia="x-none"/>
        </w:rPr>
      </w:pPr>
      <w:r w:rsidRPr="001F18C5">
        <w:rPr>
          <w:rFonts w:hint="eastAsia"/>
          <w:sz w:val="24"/>
          <w:lang w:eastAsia="x-none"/>
        </w:rPr>
        <w:t>硬盘容量：</w:t>
      </w:r>
      <w:r w:rsidRPr="001F18C5">
        <w:rPr>
          <w:rFonts w:hint="eastAsia"/>
          <w:sz w:val="24"/>
          <w:lang w:eastAsia="x-none"/>
        </w:rPr>
        <w:t>400GB</w:t>
      </w:r>
      <w:r w:rsidRPr="001F18C5">
        <w:rPr>
          <w:rFonts w:hint="eastAsia"/>
          <w:sz w:val="24"/>
          <w:lang w:eastAsia="x-none"/>
        </w:rPr>
        <w:t>。</w:t>
      </w:r>
    </w:p>
    <w:p w14:paraId="0E67A418" w14:textId="77777777" w:rsidR="002870D3" w:rsidRPr="001F18C5" w:rsidRDefault="002870D3" w:rsidP="00BB2369">
      <w:pPr>
        <w:spacing w:line="400" w:lineRule="exact"/>
        <w:ind w:firstLineChars="200" w:firstLine="480"/>
        <w:rPr>
          <w:sz w:val="24"/>
        </w:rPr>
      </w:pPr>
      <w:r w:rsidRPr="001F18C5">
        <w:rPr>
          <w:rFonts w:hint="eastAsia"/>
          <w:sz w:val="24"/>
        </w:rPr>
        <w:t>（</w:t>
      </w:r>
      <w:r w:rsidRPr="001F18C5">
        <w:rPr>
          <w:rFonts w:hint="eastAsia"/>
          <w:sz w:val="24"/>
        </w:rPr>
        <w:t>2</w:t>
      </w:r>
      <w:r w:rsidRPr="001F18C5">
        <w:rPr>
          <w:rFonts w:hint="eastAsia"/>
          <w:sz w:val="24"/>
        </w:rPr>
        <w:t>）用户电脑</w:t>
      </w:r>
      <w:r w:rsidRPr="001F18C5">
        <w:rPr>
          <w:rFonts w:hint="eastAsia"/>
          <w:sz w:val="24"/>
        </w:rPr>
        <w:t xml:space="preserve">       </w:t>
      </w:r>
    </w:p>
    <w:p w14:paraId="390ED388" w14:textId="77777777" w:rsidR="002870D3" w:rsidRPr="001F18C5" w:rsidRDefault="002870D3">
      <w:pPr>
        <w:spacing w:line="400" w:lineRule="exact"/>
        <w:ind w:firstLineChars="200" w:firstLine="480"/>
        <w:rPr>
          <w:rFonts w:hint="eastAsia"/>
          <w:sz w:val="24"/>
        </w:rPr>
      </w:pPr>
      <w:r w:rsidRPr="001F18C5">
        <w:rPr>
          <w:rFonts w:hint="eastAsia"/>
          <w:sz w:val="24"/>
        </w:rPr>
        <w:t>机器要求内存在</w:t>
      </w:r>
      <w:r w:rsidRPr="001F18C5">
        <w:rPr>
          <w:rFonts w:hint="eastAsia"/>
          <w:sz w:val="24"/>
        </w:rPr>
        <w:t>512M</w:t>
      </w:r>
      <w:r w:rsidRPr="001F18C5">
        <w:rPr>
          <w:rFonts w:hint="eastAsia"/>
          <w:sz w:val="24"/>
        </w:rPr>
        <w:t>以上，</w:t>
      </w:r>
      <w:r w:rsidRPr="001F18C5">
        <w:rPr>
          <w:rFonts w:hint="eastAsia"/>
          <w:sz w:val="24"/>
        </w:rPr>
        <w:t>CPU</w:t>
      </w:r>
      <w:r w:rsidRPr="001F18C5">
        <w:rPr>
          <w:rFonts w:hint="eastAsia"/>
          <w:sz w:val="24"/>
        </w:rPr>
        <w:t>要求在</w:t>
      </w:r>
      <w:r w:rsidRPr="001F18C5">
        <w:rPr>
          <w:rFonts w:hint="eastAsia"/>
          <w:sz w:val="24"/>
        </w:rPr>
        <w:t>2.1GHz</w:t>
      </w:r>
      <w:r w:rsidRPr="001F18C5">
        <w:rPr>
          <w:rFonts w:hint="eastAsia"/>
          <w:sz w:val="24"/>
        </w:rPr>
        <w:t>以上。</w:t>
      </w:r>
    </w:p>
    <w:p w14:paraId="08D5E5B2" w14:textId="77777777" w:rsidR="002870D3" w:rsidRDefault="002870D3" w:rsidP="00053B9F">
      <w:pPr>
        <w:pStyle w:val="3"/>
      </w:pPr>
      <w:bookmarkStart w:id="36" w:name="_Toc427681396"/>
      <w:r>
        <w:rPr>
          <w:rFonts w:hint="eastAsia"/>
        </w:rPr>
        <w:t>软件环境</w:t>
      </w:r>
      <w:bookmarkEnd w:id="36"/>
    </w:p>
    <w:p w14:paraId="10D9969D" w14:textId="77777777" w:rsidR="002870D3" w:rsidRPr="001F18C5" w:rsidRDefault="002870D3" w:rsidP="001F18C5">
      <w:pPr>
        <w:spacing w:line="400" w:lineRule="exact"/>
        <w:ind w:firstLineChars="200" w:firstLine="480"/>
        <w:rPr>
          <w:sz w:val="24"/>
        </w:rPr>
      </w:pPr>
      <w:r w:rsidRPr="001F18C5">
        <w:rPr>
          <w:rFonts w:hint="eastAsia"/>
          <w:sz w:val="24"/>
        </w:rPr>
        <w:t>（</w:t>
      </w:r>
      <w:r w:rsidRPr="001F18C5">
        <w:rPr>
          <w:rFonts w:hint="eastAsia"/>
          <w:sz w:val="24"/>
        </w:rPr>
        <w:t>1</w:t>
      </w:r>
      <w:r w:rsidRPr="001F18C5">
        <w:rPr>
          <w:rFonts w:hint="eastAsia"/>
          <w:sz w:val="24"/>
        </w:rPr>
        <w:t>）操作系统</w:t>
      </w:r>
    </w:p>
    <w:p w14:paraId="0673BA50" w14:textId="77777777" w:rsidR="00235E50" w:rsidRPr="001F18C5" w:rsidRDefault="00235E50" w:rsidP="001F18C5">
      <w:pPr>
        <w:spacing w:line="400" w:lineRule="exact"/>
        <w:ind w:firstLineChars="200" w:firstLine="480"/>
        <w:rPr>
          <w:rFonts w:hint="eastAsia"/>
          <w:sz w:val="24"/>
        </w:rPr>
      </w:pPr>
      <w:r w:rsidRPr="001F18C5">
        <w:rPr>
          <w:rFonts w:hint="eastAsia"/>
          <w:sz w:val="24"/>
        </w:rPr>
        <w:t>本系统采用的是：</w:t>
      </w:r>
      <w:r w:rsidRPr="001F18C5">
        <w:rPr>
          <w:rFonts w:hint="eastAsia"/>
          <w:sz w:val="24"/>
        </w:rPr>
        <w:t>Windows</w:t>
      </w:r>
      <w:r w:rsidR="001F18C5" w:rsidRPr="001F18C5">
        <w:rPr>
          <w:rFonts w:hint="eastAsia"/>
          <w:sz w:val="24"/>
        </w:rPr>
        <w:t xml:space="preserve"> 10</w:t>
      </w:r>
    </w:p>
    <w:p w14:paraId="20BF4829" w14:textId="77777777" w:rsidR="002870D3" w:rsidRPr="001F18C5" w:rsidRDefault="002870D3" w:rsidP="001F18C5">
      <w:pPr>
        <w:spacing w:line="400" w:lineRule="exact"/>
        <w:ind w:firstLineChars="200" w:firstLine="480"/>
        <w:rPr>
          <w:sz w:val="24"/>
        </w:rPr>
      </w:pPr>
      <w:r w:rsidRPr="001F18C5">
        <w:rPr>
          <w:rFonts w:hint="eastAsia"/>
          <w:sz w:val="24"/>
        </w:rPr>
        <w:t>（</w:t>
      </w:r>
      <w:r w:rsidRPr="001F18C5">
        <w:rPr>
          <w:rFonts w:hint="eastAsia"/>
          <w:sz w:val="24"/>
        </w:rPr>
        <w:t>2</w:t>
      </w:r>
      <w:r w:rsidRPr="001F18C5">
        <w:rPr>
          <w:rFonts w:hint="eastAsia"/>
          <w:sz w:val="24"/>
        </w:rPr>
        <w:t>）数据库管理软件</w:t>
      </w:r>
    </w:p>
    <w:p w14:paraId="6540101A" w14:textId="77777777" w:rsidR="002870D3" w:rsidRPr="001F18C5" w:rsidRDefault="002870D3" w:rsidP="001F18C5">
      <w:pPr>
        <w:spacing w:line="400" w:lineRule="exact"/>
        <w:ind w:firstLineChars="200" w:firstLine="480"/>
        <w:rPr>
          <w:rFonts w:hint="eastAsia"/>
          <w:sz w:val="24"/>
        </w:rPr>
      </w:pPr>
      <w:r w:rsidRPr="001F18C5">
        <w:rPr>
          <w:rFonts w:hint="eastAsia"/>
          <w:sz w:val="24"/>
        </w:rPr>
        <w:t>本系统采用的是</w:t>
      </w:r>
      <w:r w:rsidR="00235E50" w:rsidRPr="001F18C5">
        <w:rPr>
          <w:rFonts w:hint="eastAsia"/>
          <w:sz w:val="24"/>
        </w:rPr>
        <w:t>：</w:t>
      </w:r>
      <w:r w:rsidR="001F18C5" w:rsidRPr="001F18C5">
        <w:rPr>
          <w:rFonts w:hint="eastAsia"/>
          <w:sz w:val="24"/>
          <w:lang w:eastAsia="x-none"/>
        </w:rPr>
        <w:t>M</w:t>
      </w:r>
      <w:r w:rsidR="001F18C5" w:rsidRPr="001F18C5">
        <w:rPr>
          <w:sz w:val="24"/>
          <w:lang w:eastAsia="x-none"/>
        </w:rPr>
        <w:t>ySQL8.0</w:t>
      </w:r>
    </w:p>
    <w:p w14:paraId="65B6B306" w14:textId="77777777" w:rsidR="002870D3" w:rsidRPr="001F18C5" w:rsidRDefault="002870D3" w:rsidP="001F18C5">
      <w:pPr>
        <w:spacing w:line="400" w:lineRule="exact"/>
        <w:ind w:firstLineChars="200" w:firstLine="480"/>
        <w:rPr>
          <w:sz w:val="24"/>
        </w:rPr>
      </w:pPr>
      <w:r w:rsidRPr="001F18C5">
        <w:rPr>
          <w:rFonts w:hint="eastAsia"/>
          <w:sz w:val="24"/>
        </w:rPr>
        <w:t>（</w:t>
      </w:r>
      <w:r w:rsidRPr="001F18C5">
        <w:rPr>
          <w:rFonts w:hint="eastAsia"/>
          <w:sz w:val="24"/>
        </w:rPr>
        <w:t>3</w:t>
      </w:r>
      <w:r w:rsidRPr="001F18C5">
        <w:rPr>
          <w:rFonts w:hint="eastAsia"/>
          <w:sz w:val="24"/>
        </w:rPr>
        <w:t>）</w:t>
      </w:r>
      <w:r w:rsidRPr="001F18C5">
        <w:rPr>
          <w:rFonts w:hint="eastAsia"/>
          <w:sz w:val="24"/>
        </w:rPr>
        <w:t>GIS</w:t>
      </w:r>
      <w:r w:rsidRPr="001F18C5">
        <w:rPr>
          <w:rFonts w:hint="eastAsia"/>
          <w:sz w:val="24"/>
        </w:rPr>
        <w:t>平台</w:t>
      </w:r>
    </w:p>
    <w:p w14:paraId="2CFED781" w14:textId="77777777" w:rsidR="002870D3" w:rsidRPr="001F18C5" w:rsidRDefault="002870D3" w:rsidP="001F18C5">
      <w:pPr>
        <w:spacing w:line="400" w:lineRule="exact"/>
        <w:ind w:firstLineChars="200" w:firstLine="480"/>
        <w:rPr>
          <w:sz w:val="24"/>
        </w:rPr>
      </w:pPr>
      <w:r w:rsidRPr="001F18C5">
        <w:rPr>
          <w:rFonts w:hint="eastAsia"/>
          <w:sz w:val="24"/>
        </w:rPr>
        <w:t>经过对软件的稳定性、</w:t>
      </w:r>
      <w:r w:rsidR="00235E50" w:rsidRPr="001F18C5">
        <w:rPr>
          <w:rFonts w:hint="eastAsia"/>
          <w:sz w:val="24"/>
        </w:rPr>
        <w:t>经济性、适用性等角度分析，本系统采用</w:t>
      </w:r>
      <w:r w:rsidR="001F18C5" w:rsidRPr="001F18C5">
        <w:rPr>
          <w:rFonts w:hint="eastAsia"/>
          <w:sz w:val="24"/>
        </w:rPr>
        <w:t>高德</w:t>
      </w:r>
      <w:r w:rsidR="00235E50" w:rsidRPr="001F18C5">
        <w:rPr>
          <w:rFonts w:hint="eastAsia"/>
          <w:sz w:val="24"/>
        </w:rPr>
        <w:t>地图</w:t>
      </w:r>
      <w:r w:rsidR="00235E50" w:rsidRPr="001F18C5">
        <w:rPr>
          <w:rFonts w:hint="eastAsia"/>
          <w:sz w:val="24"/>
        </w:rPr>
        <w:t>API</w:t>
      </w:r>
      <w:r w:rsidR="00235E50" w:rsidRPr="001F18C5">
        <w:rPr>
          <w:rFonts w:hint="eastAsia"/>
          <w:sz w:val="24"/>
        </w:rPr>
        <w:t>在网页引入地图，并实现地图的基本操作和最佳路径分析。</w:t>
      </w:r>
    </w:p>
    <w:p w14:paraId="479E4009" w14:textId="77777777" w:rsidR="002870D3" w:rsidRPr="001F18C5" w:rsidRDefault="002870D3" w:rsidP="001F18C5">
      <w:pPr>
        <w:spacing w:line="400" w:lineRule="exact"/>
        <w:ind w:firstLineChars="200" w:firstLine="480"/>
        <w:rPr>
          <w:rFonts w:hint="eastAsia"/>
          <w:sz w:val="24"/>
        </w:rPr>
      </w:pPr>
      <w:r w:rsidRPr="001F18C5">
        <w:rPr>
          <w:rFonts w:hint="eastAsia"/>
          <w:sz w:val="24"/>
        </w:rPr>
        <w:t>（</w:t>
      </w:r>
      <w:r w:rsidRPr="001F18C5">
        <w:rPr>
          <w:rFonts w:hint="eastAsia"/>
          <w:sz w:val="24"/>
        </w:rPr>
        <w:t>4</w:t>
      </w:r>
      <w:r w:rsidRPr="001F18C5">
        <w:rPr>
          <w:rFonts w:hint="eastAsia"/>
          <w:sz w:val="24"/>
        </w:rPr>
        <w:t>）</w:t>
      </w:r>
      <w:r w:rsidR="00235E50" w:rsidRPr="001F18C5">
        <w:rPr>
          <w:rFonts w:hint="eastAsia"/>
          <w:sz w:val="24"/>
        </w:rPr>
        <w:t>开发工具</w:t>
      </w:r>
    </w:p>
    <w:p w14:paraId="1D0B80BF" w14:textId="77777777" w:rsidR="00A833F4" w:rsidRPr="001F18C5" w:rsidRDefault="00235E50" w:rsidP="001F18C5">
      <w:pPr>
        <w:spacing w:line="400" w:lineRule="exact"/>
        <w:ind w:firstLineChars="200" w:firstLine="480"/>
        <w:rPr>
          <w:rFonts w:hint="eastAsia"/>
          <w:sz w:val="24"/>
        </w:rPr>
      </w:pPr>
      <w:r w:rsidRPr="001F18C5">
        <w:rPr>
          <w:rFonts w:hint="eastAsia"/>
          <w:sz w:val="24"/>
        </w:rPr>
        <w:t>本系统采用的是：</w:t>
      </w:r>
      <w:r w:rsidRPr="001F18C5">
        <w:rPr>
          <w:sz w:val="24"/>
        </w:rPr>
        <w:t xml:space="preserve">Microsoft Visual Studio </w:t>
      </w:r>
      <w:r w:rsidR="001F18C5" w:rsidRPr="001F18C5">
        <w:rPr>
          <w:rFonts w:hint="eastAsia"/>
          <w:sz w:val="24"/>
        </w:rPr>
        <w:t>Code 2022</w:t>
      </w:r>
      <w:r w:rsidRPr="001F18C5">
        <w:rPr>
          <w:rFonts w:hint="eastAsia"/>
          <w:sz w:val="24"/>
        </w:rPr>
        <w:t>，进行网页代码的编写与</w:t>
      </w:r>
      <w:r w:rsidR="001F18C5" w:rsidRPr="001F18C5">
        <w:rPr>
          <w:rFonts w:hint="eastAsia"/>
          <w:sz w:val="24"/>
        </w:rPr>
        <w:t>高德</w:t>
      </w:r>
      <w:r w:rsidRPr="001F18C5">
        <w:rPr>
          <w:rFonts w:hint="eastAsia"/>
          <w:sz w:val="24"/>
        </w:rPr>
        <w:t>API</w:t>
      </w:r>
      <w:r w:rsidRPr="001F18C5">
        <w:rPr>
          <w:rFonts w:hint="eastAsia"/>
          <w:sz w:val="24"/>
        </w:rPr>
        <w:t>的引用。</w:t>
      </w:r>
    </w:p>
    <w:p w14:paraId="5D56F34E" w14:textId="77777777" w:rsidR="00BF728D" w:rsidRPr="001F18C5" w:rsidRDefault="002870D3" w:rsidP="00053B9F">
      <w:pPr>
        <w:pStyle w:val="3"/>
        <w:rPr>
          <w:rFonts w:hint="eastAsia"/>
        </w:rPr>
      </w:pPr>
      <w:bookmarkStart w:id="37" w:name="_Toc427681397"/>
      <w:r w:rsidRPr="00BE342B">
        <w:rPr>
          <w:rFonts w:hint="eastAsia"/>
        </w:rPr>
        <w:lastRenderedPageBreak/>
        <w:t>模块的标准流程</w:t>
      </w:r>
      <w:bookmarkEnd w:id="37"/>
    </w:p>
    <w:p w14:paraId="6BC0E1F5" w14:textId="77777777" w:rsidR="001F18C5" w:rsidRPr="00BF728D" w:rsidRDefault="001F18C5" w:rsidP="001F18C5">
      <w:pPr>
        <w:spacing w:after="60"/>
        <w:jc w:val="center"/>
        <w:rPr>
          <w:rFonts w:ascii="宋体" w:hAnsi="宋体"/>
          <w:sz w:val="24"/>
        </w:rPr>
      </w:pPr>
      <w:r w:rsidRPr="008B4052">
        <w:rPr>
          <w:noProof/>
        </w:rPr>
        <w:pict w14:anchorId="7B6F5886">
          <v:shape id="_x0000_i1026" type="#_x0000_t75" style="width:376pt;height:399pt;visibility:visible">
            <v:imagedata r:id="rId9" o:title=""/>
          </v:shape>
        </w:pict>
      </w:r>
    </w:p>
    <w:p w14:paraId="61A9600C" w14:textId="77777777" w:rsidR="001F18C5" w:rsidRPr="001F18C5" w:rsidRDefault="001F18C5" w:rsidP="001F18C5">
      <w:pPr>
        <w:spacing w:line="400" w:lineRule="exact"/>
        <w:ind w:firstLineChars="200" w:firstLine="480"/>
        <w:rPr>
          <w:rFonts w:hint="eastAsia"/>
          <w:sz w:val="24"/>
        </w:rPr>
      </w:pPr>
      <w:r w:rsidRPr="001F18C5">
        <w:rPr>
          <w:rFonts w:hint="eastAsia"/>
          <w:sz w:val="24"/>
        </w:rPr>
        <w:t>系统管理者：通过操作数据库得到登录“管理和维护系统”的帐号和密码，同时也可以管理（更新、删除、编辑）用户的帐号和密码；在管理员页面，管理员可以进行数据库管理、日志管理、系统维护等请求。</w:t>
      </w:r>
    </w:p>
    <w:p w14:paraId="39D6A9DD" w14:textId="77777777" w:rsidR="00BE342B" w:rsidRDefault="001F18C5" w:rsidP="001F18C5">
      <w:pPr>
        <w:spacing w:line="400" w:lineRule="exact"/>
        <w:ind w:firstLineChars="200" w:firstLine="480"/>
        <w:rPr>
          <w:sz w:val="24"/>
        </w:rPr>
      </w:pPr>
      <w:r w:rsidRPr="001F18C5">
        <w:rPr>
          <w:rFonts w:hint="eastAsia"/>
          <w:sz w:val="24"/>
        </w:rPr>
        <w:t>用户：通过自己注册成功的帐号与密码登录“服务系统”，可以发出查询检索、信息展示、社区互动、路径规划请求。在个人中心可以查看个人信息、收藏、评论、投稿、笔记。信息展示可查看诗歌和地点详情页。</w:t>
      </w:r>
    </w:p>
    <w:p w14:paraId="7B3F66A3" w14:textId="77777777" w:rsidR="00B65522" w:rsidRDefault="00B65522" w:rsidP="001F18C5">
      <w:pPr>
        <w:spacing w:line="400" w:lineRule="exact"/>
        <w:ind w:firstLineChars="200" w:firstLine="480"/>
        <w:rPr>
          <w:sz w:val="24"/>
        </w:rPr>
      </w:pPr>
      <w:r>
        <w:rPr>
          <w:rFonts w:hint="eastAsia"/>
          <w:sz w:val="24"/>
        </w:rPr>
        <w:t>系统的整体运作流程如下图所示：</w:t>
      </w:r>
    </w:p>
    <w:p w14:paraId="4A5175DF" w14:textId="77777777" w:rsidR="00B65522" w:rsidRPr="001F18C5" w:rsidRDefault="00B65522" w:rsidP="00B65522">
      <w:pPr>
        <w:rPr>
          <w:rFonts w:hint="eastAsia"/>
          <w:sz w:val="24"/>
        </w:rPr>
      </w:pPr>
      <w:r>
        <w:rPr>
          <w:rFonts w:hint="eastAsia"/>
          <w:sz w:val="24"/>
        </w:rPr>
        <w:lastRenderedPageBreak/>
        <w:pict w14:anchorId="79A3F979">
          <v:shape id="_x0000_i1027" type="#_x0000_t75" style="width:415pt;height:221pt">
            <v:imagedata r:id="rId10" o:title=""/>
          </v:shape>
        </w:pict>
      </w:r>
    </w:p>
    <w:p w14:paraId="3223D330" w14:textId="77777777" w:rsidR="002870D3" w:rsidRPr="001747B1" w:rsidRDefault="002870D3" w:rsidP="00053B9F">
      <w:pPr>
        <w:pStyle w:val="3"/>
      </w:pPr>
      <w:bookmarkStart w:id="38" w:name="_Toc427681398"/>
      <w:r w:rsidRPr="001747B1">
        <w:rPr>
          <w:rFonts w:hint="eastAsia"/>
        </w:rPr>
        <w:t>结构</w:t>
      </w:r>
      <w:bookmarkEnd w:id="38"/>
    </w:p>
    <w:p w14:paraId="2369B6D9" w14:textId="77777777" w:rsidR="001F18C5" w:rsidRPr="001F18C5" w:rsidRDefault="001F18C5" w:rsidP="001F18C5">
      <w:pPr>
        <w:spacing w:line="400" w:lineRule="exact"/>
        <w:ind w:firstLineChars="200" w:firstLine="480"/>
        <w:rPr>
          <w:rFonts w:hint="eastAsia"/>
          <w:color w:val="000000"/>
          <w:sz w:val="24"/>
        </w:rPr>
      </w:pPr>
      <w:r w:rsidRPr="001F18C5">
        <w:rPr>
          <w:rFonts w:hint="eastAsia"/>
          <w:color w:val="000000"/>
          <w:sz w:val="24"/>
        </w:rPr>
        <w:t>用一览表及框图的形式说明本系统的系统元素（各层模块、子程序、公用程序等）的划分，扼要说明每个系统元素的标识符和功能，分层次地给出各元素之间的控制与被控制关系。</w:t>
      </w:r>
    </w:p>
    <w:p w14:paraId="29987794" w14:textId="77777777" w:rsidR="00A833F4" w:rsidRDefault="001F18C5" w:rsidP="001F18C5">
      <w:pPr>
        <w:spacing w:line="400" w:lineRule="exact"/>
        <w:ind w:firstLineChars="200" w:firstLine="480"/>
        <w:rPr>
          <w:color w:val="000000"/>
          <w:sz w:val="24"/>
        </w:rPr>
      </w:pPr>
      <w:r w:rsidRPr="001F18C5">
        <w:rPr>
          <w:rFonts w:hint="eastAsia"/>
          <w:color w:val="000000"/>
          <w:sz w:val="24"/>
        </w:rPr>
        <w:t>硬件结构：管理员和用户可以通过互联网连接服务器而得到服务，数据库服务器为网络服务器提供数据支持。</w:t>
      </w:r>
    </w:p>
    <w:p w14:paraId="59302CF3" w14:textId="77777777" w:rsidR="001F18C5" w:rsidRDefault="001F18C5" w:rsidP="001F18C5">
      <w:pPr>
        <w:jc w:val="center"/>
        <w:rPr>
          <w:noProof/>
        </w:rPr>
      </w:pPr>
      <w:r w:rsidRPr="008B4052">
        <w:rPr>
          <w:noProof/>
        </w:rPr>
        <w:pict w14:anchorId="22A68D45">
          <v:shape id="_x0000_i1028" type="#_x0000_t75" style="width:337pt;height:294pt;visibility:visible">
            <v:imagedata r:id="rId11" o:title=""/>
          </v:shape>
        </w:pict>
      </w:r>
    </w:p>
    <w:p w14:paraId="28394B5B" w14:textId="77777777" w:rsidR="00B65522" w:rsidRDefault="00B65522" w:rsidP="00B65522">
      <w:pPr>
        <w:spacing w:line="400" w:lineRule="exact"/>
        <w:ind w:firstLineChars="200" w:firstLine="480"/>
        <w:rPr>
          <w:sz w:val="24"/>
        </w:rPr>
      </w:pPr>
      <w:r w:rsidRPr="001F18C5">
        <w:rPr>
          <w:rFonts w:hint="eastAsia"/>
          <w:sz w:val="24"/>
        </w:rPr>
        <w:lastRenderedPageBreak/>
        <w:t>系统软件结构总体框图</w:t>
      </w:r>
      <w:r>
        <w:rPr>
          <w:rFonts w:hint="eastAsia"/>
          <w:sz w:val="24"/>
        </w:rPr>
        <w:t>如下</w:t>
      </w:r>
      <w:r w:rsidRPr="001F18C5">
        <w:rPr>
          <w:rFonts w:hint="eastAsia"/>
          <w:sz w:val="24"/>
        </w:rPr>
        <w:t>：</w:t>
      </w:r>
    </w:p>
    <w:p w14:paraId="390CBD2C" w14:textId="77777777" w:rsidR="00B65522" w:rsidRPr="00B65522" w:rsidRDefault="00B65522" w:rsidP="00B65522">
      <w:pPr>
        <w:jc w:val="center"/>
        <w:rPr>
          <w:rFonts w:hint="eastAsia"/>
          <w:color w:val="000000"/>
          <w:sz w:val="24"/>
        </w:rPr>
      </w:pPr>
      <w:r w:rsidRPr="00334EFC">
        <w:rPr>
          <w:noProof/>
        </w:rPr>
        <w:pict w14:anchorId="6A8662B6">
          <v:shape id="_x0000_i1029" type="#_x0000_t75" style="width:416pt;height:302pt;visibility:visible">
            <v:imagedata r:id="rId12" o:title=""/>
          </v:shape>
        </w:pict>
      </w:r>
    </w:p>
    <w:p w14:paraId="38C21607" w14:textId="77777777" w:rsidR="002870D3" w:rsidRPr="00BF3607" w:rsidRDefault="002870D3" w:rsidP="00053B9F">
      <w:pPr>
        <w:pStyle w:val="3"/>
        <w:rPr>
          <w:rFonts w:hint="eastAsia"/>
        </w:rPr>
      </w:pPr>
      <w:bookmarkStart w:id="39" w:name="_Toc427681399"/>
      <w:r w:rsidRPr="00BF3607">
        <w:rPr>
          <w:rFonts w:hint="eastAsia"/>
        </w:rPr>
        <w:t>功能需求与系统模块的关系</w:t>
      </w:r>
      <w:bookmarkEnd w:id="39"/>
    </w:p>
    <w:p w14:paraId="08D3EA9B" w14:textId="77777777" w:rsidR="00BE342B" w:rsidRDefault="00DA280D" w:rsidP="00DA280D">
      <w:pPr>
        <w:spacing w:after="60"/>
        <w:ind w:leftChars="-270" w:left="-567"/>
        <w:jc w:val="center"/>
        <w:rPr>
          <w:noProof/>
        </w:rPr>
      </w:pPr>
      <w:r w:rsidRPr="00907B35">
        <w:rPr>
          <w:noProof/>
        </w:rPr>
        <w:pict w14:anchorId="4085C75E">
          <v:shape id="_x0000_i1030" type="#_x0000_t75" style="width:471pt;height:284pt;visibility:visible">
            <v:imagedata r:id="rId13" o:title=""/>
          </v:shape>
        </w:pict>
      </w:r>
    </w:p>
    <w:p w14:paraId="44DBEA8A" w14:textId="77777777" w:rsidR="002870D3" w:rsidRDefault="002870D3" w:rsidP="00053B9F">
      <w:pPr>
        <w:pStyle w:val="1"/>
      </w:pPr>
      <w:bookmarkStart w:id="40" w:name="_Toc427681400"/>
      <w:r>
        <w:rPr>
          <w:rFonts w:hint="eastAsia"/>
        </w:rPr>
        <w:lastRenderedPageBreak/>
        <w:t>接口设计</w:t>
      </w:r>
      <w:bookmarkEnd w:id="40"/>
    </w:p>
    <w:p w14:paraId="43C18CBF" w14:textId="77777777" w:rsidR="002870D3" w:rsidRDefault="002870D3">
      <w:pPr>
        <w:pStyle w:val="2"/>
      </w:pPr>
      <w:bookmarkStart w:id="41" w:name="_Toc427681401"/>
      <w:r>
        <w:rPr>
          <w:rFonts w:hint="eastAsia"/>
        </w:rPr>
        <w:t>用户接口</w:t>
      </w:r>
      <w:bookmarkEnd w:id="41"/>
    </w:p>
    <w:p w14:paraId="73414257" w14:textId="77777777" w:rsidR="002870D3" w:rsidRPr="001F18C5" w:rsidRDefault="008D0DC3" w:rsidP="001F18C5">
      <w:pPr>
        <w:pStyle w:val="PlainText"/>
        <w:spacing w:line="400" w:lineRule="exact"/>
        <w:ind w:firstLineChars="200" w:firstLine="480"/>
        <w:rPr>
          <w:rFonts w:ascii="Times New Roman" w:hAnsi="Times New Roman"/>
          <w:sz w:val="24"/>
          <w:szCs w:val="24"/>
        </w:rPr>
      </w:pPr>
      <w:r w:rsidRPr="001F18C5">
        <w:rPr>
          <w:rFonts w:ascii="Times New Roman" w:hAnsi="Times New Roman" w:hint="eastAsia"/>
          <w:sz w:val="24"/>
          <w:szCs w:val="24"/>
        </w:rPr>
        <w:t>输入设备采用键盘、鼠标等，输出设备采用显示终端等，从而尽可能减少用户的操作与减弱本系统对用户的专业限制，用鼠标可以完成大多数操作。</w:t>
      </w:r>
    </w:p>
    <w:p w14:paraId="299B0455" w14:textId="77777777" w:rsidR="002870D3" w:rsidRDefault="002870D3">
      <w:pPr>
        <w:pStyle w:val="2"/>
        <w:rPr>
          <w:rFonts w:hint="eastAsia"/>
        </w:rPr>
      </w:pPr>
      <w:bookmarkStart w:id="42" w:name="_Toc427681402"/>
      <w:r>
        <w:rPr>
          <w:rFonts w:hint="eastAsia"/>
        </w:rPr>
        <w:t>外部接口</w:t>
      </w:r>
      <w:bookmarkEnd w:id="42"/>
    </w:p>
    <w:p w14:paraId="3B020D1E" w14:textId="77777777" w:rsidR="008D0DC3" w:rsidRPr="001F18C5" w:rsidRDefault="008D0DC3" w:rsidP="001F18C5">
      <w:pPr>
        <w:spacing w:line="400" w:lineRule="exact"/>
        <w:rPr>
          <w:sz w:val="24"/>
        </w:rPr>
      </w:pPr>
      <w:r w:rsidRPr="001F18C5">
        <w:rPr>
          <w:rFonts w:hint="eastAsia"/>
          <w:sz w:val="24"/>
        </w:rPr>
        <w:t>本系统与开发环境按照需要进行连接：</w:t>
      </w:r>
    </w:p>
    <w:p w14:paraId="58BE0260" w14:textId="77777777" w:rsidR="002870D3" w:rsidRPr="001F18C5" w:rsidRDefault="002870D3" w:rsidP="001F18C5">
      <w:pPr>
        <w:spacing w:line="400" w:lineRule="exact"/>
        <w:ind w:firstLineChars="200" w:firstLine="480"/>
        <w:rPr>
          <w:rFonts w:cs="宋体"/>
          <w:sz w:val="24"/>
        </w:rPr>
      </w:pPr>
      <w:r w:rsidRPr="001F18C5">
        <w:rPr>
          <w:rFonts w:cs="宋体" w:hint="eastAsia"/>
          <w:sz w:val="24"/>
        </w:rPr>
        <w:t>TCP/IP</w:t>
      </w:r>
      <w:r w:rsidRPr="001F18C5">
        <w:rPr>
          <w:rFonts w:cs="宋体" w:hint="eastAsia"/>
          <w:sz w:val="24"/>
        </w:rPr>
        <w:t>——是目前应用于</w:t>
      </w:r>
      <w:r w:rsidRPr="001F18C5">
        <w:rPr>
          <w:rFonts w:cs="宋体" w:hint="eastAsia"/>
          <w:sz w:val="24"/>
        </w:rPr>
        <w:t>Internet</w:t>
      </w:r>
      <w:r w:rsidRPr="001F18C5">
        <w:rPr>
          <w:rFonts w:cs="宋体" w:hint="eastAsia"/>
          <w:sz w:val="24"/>
        </w:rPr>
        <w:t>的标准网络协议</w:t>
      </w:r>
    </w:p>
    <w:p w14:paraId="0C6E0BD9" w14:textId="77777777" w:rsidR="001F18C5" w:rsidRPr="001F18C5" w:rsidRDefault="002870D3" w:rsidP="001F18C5">
      <w:pPr>
        <w:pStyle w:val="07478115"/>
        <w:spacing w:after="0" w:line="400" w:lineRule="exact"/>
        <w:ind w:firstLineChars="200" w:firstLine="480"/>
        <w:jc w:val="both"/>
        <w:rPr>
          <w:rFonts w:ascii="Times New Roman" w:cs="宋体"/>
        </w:rPr>
      </w:pPr>
      <w:r w:rsidRPr="001F18C5">
        <w:rPr>
          <w:rFonts w:ascii="Times New Roman"/>
        </w:rPr>
        <w:t>HTTP</w:t>
      </w:r>
      <w:r w:rsidRPr="001F18C5">
        <w:rPr>
          <w:rFonts w:ascii="Times New Roman" w:cs="宋体" w:hint="eastAsia"/>
        </w:rPr>
        <w:t>（</w:t>
      </w:r>
      <w:r w:rsidRPr="001F18C5">
        <w:rPr>
          <w:rFonts w:ascii="Times New Roman"/>
        </w:rPr>
        <w:t>Hypertext Transfer Protocol</w:t>
      </w:r>
      <w:r w:rsidRPr="001F18C5">
        <w:rPr>
          <w:rFonts w:ascii="Times New Roman" w:cs="宋体" w:hint="eastAsia"/>
        </w:rPr>
        <w:t>）——超文本传输协议</w:t>
      </w:r>
    </w:p>
    <w:p w14:paraId="74C937AE" w14:textId="77777777" w:rsidR="00BB2369" w:rsidRPr="001F18C5" w:rsidRDefault="00BB2369" w:rsidP="001F18C5">
      <w:pPr>
        <w:pStyle w:val="07478115"/>
        <w:spacing w:after="0" w:line="400" w:lineRule="exact"/>
        <w:ind w:firstLineChars="200" w:firstLine="480"/>
        <w:jc w:val="both"/>
        <w:rPr>
          <w:rFonts w:ascii="Times New Roman" w:cs="宋体"/>
        </w:rPr>
      </w:pPr>
      <w:r w:rsidRPr="001F18C5">
        <w:rPr>
          <w:rFonts w:ascii="Times New Roman" w:hint="eastAsia"/>
        </w:rPr>
        <w:t>百度地图</w:t>
      </w:r>
      <w:r w:rsidRPr="001F18C5">
        <w:rPr>
          <w:rFonts w:ascii="Times New Roman" w:hint="eastAsia"/>
        </w:rPr>
        <w:t>API</w:t>
      </w:r>
      <w:r w:rsidR="00A833F4" w:rsidRPr="001F18C5">
        <w:rPr>
          <w:rFonts w:ascii="Times New Roman" w:cs="宋体" w:hint="eastAsia"/>
        </w:rPr>
        <w:t>——使用百度地图以及相关功能的接口</w:t>
      </w:r>
    </w:p>
    <w:p w14:paraId="666A02B9" w14:textId="77777777" w:rsidR="002870D3" w:rsidRDefault="002870D3">
      <w:pPr>
        <w:pStyle w:val="2"/>
      </w:pPr>
      <w:bookmarkStart w:id="43" w:name="_Toc427681403"/>
      <w:r>
        <w:rPr>
          <w:rFonts w:hint="eastAsia"/>
        </w:rPr>
        <w:t>内部接口</w:t>
      </w:r>
      <w:bookmarkEnd w:id="43"/>
    </w:p>
    <w:p w14:paraId="0BF75E6F" w14:textId="77777777" w:rsidR="008D0DC3" w:rsidRPr="001F18C5" w:rsidRDefault="001F18C5" w:rsidP="001F18C5">
      <w:pPr>
        <w:spacing w:line="400" w:lineRule="exact"/>
        <w:ind w:firstLineChars="200" w:firstLine="480"/>
        <w:rPr>
          <w:sz w:val="24"/>
        </w:rPr>
      </w:pPr>
      <w:r>
        <w:rPr>
          <w:rFonts w:hint="eastAsia"/>
          <w:sz w:val="24"/>
        </w:rPr>
        <w:t>（</w:t>
      </w:r>
      <w:r>
        <w:rPr>
          <w:rFonts w:hint="eastAsia"/>
          <w:sz w:val="24"/>
        </w:rPr>
        <w:t>1</w:t>
      </w:r>
      <w:r>
        <w:rPr>
          <w:rFonts w:hint="eastAsia"/>
          <w:sz w:val="24"/>
        </w:rPr>
        <w:t>）</w:t>
      </w:r>
      <w:r w:rsidR="008D0DC3" w:rsidRPr="001F18C5">
        <w:rPr>
          <w:rFonts w:hint="eastAsia"/>
          <w:sz w:val="24"/>
        </w:rPr>
        <w:t>数据接口</w:t>
      </w:r>
      <w:r>
        <w:rPr>
          <w:rFonts w:hint="eastAsia"/>
          <w:sz w:val="24"/>
        </w:rPr>
        <w:t>：</w:t>
      </w:r>
      <w:r w:rsidR="00BB2369" w:rsidRPr="001F18C5">
        <w:rPr>
          <w:rFonts w:hint="eastAsia"/>
          <w:sz w:val="24"/>
        </w:rPr>
        <w:t>地理</w:t>
      </w:r>
      <w:r w:rsidR="007651FB" w:rsidRPr="001F18C5">
        <w:rPr>
          <w:rFonts w:hint="eastAsia"/>
          <w:sz w:val="24"/>
        </w:rPr>
        <w:t>信息</w:t>
      </w:r>
      <w:r w:rsidR="008D0DC3" w:rsidRPr="001F18C5">
        <w:rPr>
          <w:rFonts w:hint="eastAsia"/>
          <w:sz w:val="24"/>
        </w:rPr>
        <w:t>数据</w:t>
      </w:r>
      <w:r w:rsidR="00BB2369" w:rsidRPr="001F18C5">
        <w:rPr>
          <w:rFonts w:hint="eastAsia"/>
          <w:sz w:val="24"/>
        </w:rPr>
        <w:t>和</w:t>
      </w:r>
      <w:r w:rsidR="008D0DC3" w:rsidRPr="001F18C5">
        <w:rPr>
          <w:rFonts w:hint="eastAsia"/>
          <w:sz w:val="24"/>
        </w:rPr>
        <w:t>属性数据</w:t>
      </w:r>
      <w:r w:rsidR="00BB2369" w:rsidRPr="001F18C5">
        <w:rPr>
          <w:rFonts w:hint="eastAsia"/>
          <w:sz w:val="24"/>
        </w:rPr>
        <w:t>统一由由数据库来管理。</w:t>
      </w:r>
      <w:r w:rsidR="00BB2369" w:rsidRPr="001F18C5">
        <w:rPr>
          <w:sz w:val="24"/>
        </w:rPr>
        <w:t xml:space="preserve"> </w:t>
      </w:r>
    </w:p>
    <w:p w14:paraId="2BEE7907" w14:textId="77777777" w:rsidR="008D0DC3" w:rsidRPr="001F18C5" w:rsidRDefault="001F18C5" w:rsidP="001F18C5">
      <w:pPr>
        <w:spacing w:line="400" w:lineRule="exact"/>
        <w:ind w:firstLineChars="200" w:firstLine="480"/>
        <w:rPr>
          <w:sz w:val="24"/>
        </w:rPr>
      </w:pPr>
      <w:r>
        <w:rPr>
          <w:rFonts w:hint="eastAsia"/>
          <w:sz w:val="24"/>
        </w:rPr>
        <w:t>（</w:t>
      </w:r>
      <w:r>
        <w:rPr>
          <w:rFonts w:hint="eastAsia"/>
          <w:sz w:val="24"/>
        </w:rPr>
        <w:t>2</w:t>
      </w:r>
      <w:r>
        <w:rPr>
          <w:rFonts w:hint="eastAsia"/>
          <w:sz w:val="24"/>
        </w:rPr>
        <w:t>）</w:t>
      </w:r>
      <w:r w:rsidR="008D0DC3" w:rsidRPr="001F18C5">
        <w:rPr>
          <w:rFonts w:hint="eastAsia"/>
          <w:sz w:val="24"/>
        </w:rPr>
        <w:t>系统与数据接口</w:t>
      </w:r>
      <w:r>
        <w:rPr>
          <w:rFonts w:hint="eastAsia"/>
          <w:sz w:val="24"/>
        </w:rPr>
        <w:t>：</w:t>
      </w:r>
      <w:r w:rsidR="008D0DC3" w:rsidRPr="001F18C5">
        <w:rPr>
          <w:rFonts w:hint="eastAsia"/>
          <w:sz w:val="24"/>
        </w:rPr>
        <w:t>系统可以通过打开、关闭直接存取、关闭数据。</w:t>
      </w:r>
    </w:p>
    <w:p w14:paraId="76A5DDED" w14:textId="77777777" w:rsidR="002870D3" w:rsidRPr="001F18C5" w:rsidRDefault="001F18C5" w:rsidP="001F18C5">
      <w:pPr>
        <w:spacing w:line="400" w:lineRule="exact"/>
        <w:ind w:firstLineChars="200" w:firstLine="480"/>
        <w:rPr>
          <w:rFonts w:hint="eastAsia"/>
          <w:sz w:val="24"/>
        </w:rPr>
      </w:pPr>
      <w:r>
        <w:rPr>
          <w:rFonts w:hint="eastAsia"/>
          <w:sz w:val="24"/>
        </w:rPr>
        <w:t>（</w:t>
      </w:r>
      <w:r>
        <w:rPr>
          <w:rFonts w:hint="eastAsia"/>
          <w:sz w:val="24"/>
        </w:rPr>
        <w:t>3</w:t>
      </w:r>
      <w:r>
        <w:rPr>
          <w:rFonts w:hint="eastAsia"/>
          <w:sz w:val="24"/>
        </w:rPr>
        <w:t>）</w:t>
      </w:r>
      <w:r w:rsidR="008D0DC3" w:rsidRPr="001F18C5">
        <w:rPr>
          <w:rFonts w:hint="eastAsia"/>
          <w:sz w:val="24"/>
        </w:rPr>
        <w:t>系统和模块接口</w:t>
      </w:r>
      <w:r>
        <w:rPr>
          <w:rFonts w:hint="eastAsia"/>
          <w:sz w:val="24"/>
        </w:rPr>
        <w:t>：</w:t>
      </w:r>
      <w:r w:rsidR="008D0DC3" w:rsidRPr="001F18C5">
        <w:rPr>
          <w:rFonts w:hint="eastAsia"/>
          <w:sz w:val="24"/>
        </w:rPr>
        <w:t>系统内所有模块的命名、调用采用统一的规定。</w:t>
      </w:r>
    </w:p>
    <w:p w14:paraId="543FCBE0" w14:textId="77777777" w:rsidR="002870D3" w:rsidRPr="005421B8" w:rsidRDefault="002870D3" w:rsidP="00053B9F">
      <w:pPr>
        <w:pStyle w:val="1"/>
      </w:pPr>
      <w:bookmarkStart w:id="44" w:name="_Toc427681404"/>
      <w:r w:rsidRPr="005421B8">
        <w:rPr>
          <w:rFonts w:hint="eastAsia"/>
        </w:rPr>
        <w:t>运行设计</w:t>
      </w:r>
      <w:bookmarkEnd w:id="44"/>
    </w:p>
    <w:p w14:paraId="2E7D371A" w14:textId="77777777" w:rsidR="007651FB" w:rsidRPr="007651FB" w:rsidRDefault="002870D3" w:rsidP="007651FB">
      <w:pPr>
        <w:pStyle w:val="2"/>
        <w:rPr>
          <w:color w:val="000000"/>
          <w:lang w:eastAsia="zh-CN"/>
        </w:rPr>
      </w:pPr>
      <w:bookmarkStart w:id="45" w:name="_Toc427681405"/>
      <w:r w:rsidRPr="005421B8">
        <w:rPr>
          <w:rFonts w:hint="eastAsia"/>
          <w:color w:val="000000"/>
        </w:rPr>
        <w:t>运行模块组合</w:t>
      </w:r>
      <w:bookmarkEnd w:id="45"/>
    </w:p>
    <w:p w14:paraId="14B7BB69" w14:textId="77777777" w:rsidR="005421B8" w:rsidRPr="009924CF" w:rsidRDefault="007651FB" w:rsidP="00212CFE">
      <w:pPr>
        <w:spacing w:line="400" w:lineRule="exact"/>
        <w:ind w:firstLineChars="200" w:firstLine="480"/>
        <w:rPr>
          <w:color w:val="000000"/>
        </w:rPr>
      </w:pPr>
      <w:r w:rsidRPr="009924CF">
        <w:rPr>
          <w:rFonts w:hint="eastAsia"/>
          <w:color w:val="000000"/>
          <w:kern w:val="0"/>
          <w:sz w:val="24"/>
          <w:lang w:val="x-none" w:eastAsia="x-none"/>
        </w:rPr>
        <w:t>本程序</w:t>
      </w:r>
      <w:r w:rsidR="009924CF" w:rsidRPr="009924CF">
        <w:rPr>
          <w:rFonts w:hint="eastAsia"/>
          <w:color w:val="000000"/>
          <w:kern w:val="0"/>
          <w:sz w:val="24"/>
          <w:lang w:val="x-none"/>
        </w:rPr>
        <w:t>包含系统管理、信息展示、相关查询、路径规划以及社区互动五</w:t>
      </w:r>
      <w:r w:rsidRPr="009924CF">
        <w:rPr>
          <w:rFonts w:hint="eastAsia"/>
          <w:color w:val="000000"/>
          <w:kern w:val="0"/>
          <w:sz w:val="24"/>
          <w:lang w:val="x-none" w:eastAsia="x-none"/>
        </w:rPr>
        <w:t>大子系统，每个系统又具有不同的功能模块，一个模块完成一个特定的功能</w:t>
      </w:r>
      <w:r w:rsidR="009924CF" w:rsidRPr="009924CF">
        <w:rPr>
          <w:rFonts w:hint="eastAsia"/>
          <w:color w:val="000000"/>
          <w:kern w:val="0"/>
          <w:sz w:val="24"/>
          <w:lang w:val="x-none"/>
        </w:rPr>
        <w:t>。通过顶部导航栏切换</w:t>
      </w:r>
      <w:r w:rsidRPr="009924CF">
        <w:rPr>
          <w:rFonts w:hint="eastAsia"/>
          <w:color w:val="000000"/>
          <w:kern w:val="0"/>
          <w:sz w:val="24"/>
          <w:lang w:val="x-none" w:eastAsia="x-none"/>
        </w:rPr>
        <w:t>窗口</w:t>
      </w:r>
      <w:r w:rsidR="009924CF" w:rsidRPr="009924CF">
        <w:rPr>
          <w:rFonts w:hint="eastAsia"/>
          <w:color w:val="000000"/>
          <w:kern w:val="0"/>
          <w:sz w:val="24"/>
          <w:lang w:val="x-none"/>
        </w:rPr>
        <w:t>来通过</w:t>
      </w:r>
      <w:r w:rsidRPr="009924CF">
        <w:rPr>
          <w:rFonts w:hint="eastAsia"/>
          <w:color w:val="000000"/>
          <w:kern w:val="0"/>
          <w:sz w:val="24"/>
          <w:lang w:val="x-none" w:eastAsia="x-none"/>
        </w:rPr>
        <w:t>不同模块操作每个模块的功能。各模块之间主要以传递数据项的引用来实现模块之间的合作和数据共享，而且</w:t>
      </w:r>
      <w:r w:rsidR="009924CF" w:rsidRPr="009924CF">
        <w:rPr>
          <w:rFonts w:hint="eastAsia"/>
          <w:color w:val="000000"/>
          <w:kern w:val="0"/>
          <w:sz w:val="24"/>
          <w:lang w:val="x-none"/>
        </w:rPr>
        <w:t>本系统使用了</w:t>
      </w:r>
      <w:r w:rsidR="009924CF" w:rsidRPr="009924CF">
        <w:rPr>
          <w:rFonts w:hint="eastAsia"/>
          <w:color w:val="000000"/>
          <w:kern w:val="0"/>
          <w:sz w:val="24"/>
          <w:lang w:val="x-none"/>
        </w:rPr>
        <w:t>Vue</w:t>
      </w:r>
      <w:r w:rsidR="009924CF" w:rsidRPr="009924CF">
        <w:rPr>
          <w:rFonts w:hint="eastAsia"/>
          <w:color w:val="000000"/>
          <w:kern w:val="0"/>
          <w:sz w:val="24"/>
          <w:lang w:val="x-none"/>
        </w:rPr>
        <w:t>框架，</w:t>
      </w:r>
      <w:r w:rsidRPr="009924CF">
        <w:rPr>
          <w:rFonts w:hint="eastAsia"/>
          <w:color w:val="000000"/>
          <w:kern w:val="0"/>
          <w:sz w:val="24"/>
          <w:lang w:val="x-none" w:eastAsia="x-none"/>
        </w:rPr>
        <w:t>各模块</w:t>
      </w:r>
      <w:r w:rsidR="009924CF" w:rsidRPr="009924CF">
        <w:rPr>
          <w:rFonts w:hint="eastAsia"/>
          <w:color w:val="000000"/>
          <w:kern w:val="0"/>
          <w:sz w:val="24"/>
          <w:lang w:val="x-none"/>
        </w:rPr>
        <w:t>作为组件</w:t>
      </w:r>
      <w:r w:rsidRPr="009924CF">
        <w:rPr>
          <w:rFonts w:hint="eastAsia"/>
          <w:color w:val="000000"/>
          <w:kern w:val="0"/>
          <w:sz w:val="24"/>
          <w:lang w:val="x-none" w:eastAsia="x-none"/>
        </w:rPr>
        <w:t>相对独立，因此程序的</w:t>
      </w:r>
      <w:r w:rsidR="009924CF" w:rsidRPr="009924CF">
        <w:rPr>
          <w:rFonts w:hint="eastAsia"/>
          <w:color w:val="000000"/>
          <w:kern w:val="0"/>
          <w:sz w:val="24"/>
          <w:lang w:val="x-none"/>
        </w:rPr>
        <w:t>可重用性、</w:t>
      </w:r>
      <w:r w:rsidRPr="009924CF">
        <w:rPr>
          <w:rFonts w:hint="eastAsia"/>
          <w:color w:val="000000"/>
          <w:kern w:val="0"/>
          <w:sz w:val="24"/>
          <w:lang w:val="x-none" w:eastAsia="x-none"/>
        </w:rPr>
        <w:t>可移植性好</w:t>
      </w:r>
      <w:r w:rsidR="009924CF" w:rsidRPr="009924CF">
        <w:rPr>
          <w:rFonts w:hint="eastAsia"/>
          <w:color w:val="000000"/>
          <w:kern w:val="0"/>
          <w:sz w:val="24"/>
          <w:lang w:val="x-none"/>
        </w:rPr>
        <w:t>。</w:t>
      </w:r>
    </w:p>
    <w:p w14:paraId="679D7240" w14:textId="77777777" w:rsidR="007651FB" w:rsidRPr="007651FB" w:rsidRDefault="002870D3" w:rsidP="007651FB">
      <w:pPr>
        <w:pStyle w:val="2"/>
        <w:rPr>
          <w:color w:val="000000"/>
        </w:rPr>
      </w:pPr>
      <w:bookmarkStart w:id="46" w:name="_Toc427681406"/>
      <w:r w:rsidRPr="005421B8">
        <w:rPr>
          <w:rFonts w:hint="eastAsia"/>
          <w:color w:val="000000"/>
        </w:rPr>
        <w:lastRenderedPageBreak/>
        <w:t>运行控制</w:t>
      </w:r>
      <w:bookmarkEnd w:id="46"/>
    </w:p>
    <w:p w14:paraId="1E34E98D" w14:textId="77777777" w:rsidR="00212CFE" w:rsidRDefault="00212CFE" w:rsidP="00212CFE">
      <w:pPr>
        <w:spacing w:line="400" w:lineRule="exact"/>
        <w:ind w:firstLineChars="200" w:firstLine="480"/>
        <w:rPr>
          <w:color w:val="000000"/>
          <w:kern w:val="0"/>
          <w:sz w:val="24"/>
          <w:lang w:val="x-none"/>
        </w:rPr>
      </w:pPr>
      <w:r>
        <w:rPr>
          <w:rFonts w:hint="eastAsia"/>
          <w:color w:val="000000"/>
          <w:kern w:val="0"/>
          <w:sz w:val="24"/>
          <w:lang w:val="x-none"/>
        </w:rPr>
        <w:t>用户打开界面后无需登录即可使用基本的地图功能，包括唐诗展示详情、唐诗足迹搜索、唐诗寻迹路径规划功能。而无法使用需要登录的收藏、评论、笔记</w:t>
      </w:r>
      <w:r w:rsidR="00E56F1D">
        <w:rPr>
          <w:rFonts w:hint="eastAsia"/>
          <w:color w:val="000000"/>
          <w:kern w:val="0"/>
          <w:sz w:val="24"/>
          <w:lang w:val="x-none"/>
        </w:rPr>
        <w:t>、投稿</w:t>
      </w:r>
      <w:r>
        <w:rPr>
          <w:rFonts w:hint="eastAsia"/>
          <w:color w:val="000000"/>
          <w:kern w:val="0"/>
          <w:sz w:val="24"/>
          <w:lang w:val="x-none"/>
        </w:rPr>
        <w:t>功能。</w:t>
      </w:r>
    </w:p>
    <w:p w14:paraId="6EF09A11" w14:textId="77777777" w:rsidR="002870D3" w:rsidRPr="00212CFE" w:rsidRDefault="00212CFE" w:rsidP="00B65522">
      <w:pPr>
        <w:spacing w:line="400" w:lineRule="exact"/>
        <w:ind w:firstLineChars="200" w:firstLine="480"/>
        <w:rPr>
          <w:rFonts w:hint="eastAsia"/>
          <w:color w:val="000000"/>
          <w:kern w:val="0"/>
          <w:sz w:val="24"/>
          <w:lang w:val="x-none"/>
        </w:rPr>
      </w:pPr>
      <w:r>
        <w:rPr>
          <w:rFonts w:hint="eastAsia"/>
          <w:color w:val="000000"/>
          <w:kern w:val="0"/>
          <w:sz w:val="24"/>
          <w:lang w:val="x-none"/>
        </w:rPr>
        <w:t>对于管理员用户而言，除了普通用户可以使用的功能，还具有对账户的管理与编辑的能力，同时可以对</w:t>
      </w:r>
      <w:r w:rsidR="00E56F1D">
        <w:rPr>
          <w:rFonts w:hint="eastAsia"/>
          <w:color w:val="000000"/>
          <w:kern w:val="0"/>
          <w:sz w:val="24"/>
          <w:lang w:val="x-none"/>
        </w:rPr>
        <w:t>用户的评论进行审核显示，对于违规的笔记可以进行删除。同时，可以对用户的投稿进行查看，判断是否给予采纳或者拒绝。</w:t>
      </w:r>
    </w:p>
    <w:p w14:paraId="1F5361D5" w14:textId="77777777" w:rsidR="002870D3" w:rsidRPr="005421B8" w:rsidRDefault="002870D3">
      <w:pPr>
        <w:pStyle w:val="2"/>
        <w:rPr>
          <w:color w:val="000000"/>
        </w:rPr>
      </w:pPr>
      <w:bookmarkStart w:id="47" w:name="_Toc427681407"/>
      <w:r w:rsidRPr="005421B8">
        <w:rPr>
          <w:rFonts w:hint="eastAsia"/>
          <w:color w:val="000000"/>
        </w:rPr>
        <w:t>运行时间</w:t>
      </w:r>
      <w:bookmarkEnd w:id="47"/>
    </w:p>
    <w:p w14:paraId="5CDCF255" w14:textId="77777777" w:rsidR="002870D3" w:rsidRPr="00212CFE" w:rsidRDefault="00E56F1D" w:rsidP="00212CFE">
      <w:pPr>
        <w:spacing w:line="400" w:lineRule="exact"/>
        <w:ind w:firstLineChars="200" w:firstLine="480"/>
        <w:rPr>
          <w:color w:val="000000"/>
          <w:kern w:val="0"/>
          <w:sz w:val="24"/>
          <w:lang w:val="x-none" w:eastAsia="x-none"/>
        </w:rPr>
      </w:pPr>
      <w:r w:rsidRPr="00E56F1D">
        <w:rPr>
          <w:color w:val="000000"/>
          <w:kern w:val="0"/>
          <w:sz w:val="24"/>
          <w:lang w:eastAsia="x-none"/>
        </w:rPr>
        <w:t>系统以</w:t>
      </w:r>
      <w:r w:rsidRPr="00E56F1D">
        <w:rPr>
          <w:color w:val="000000"/>
          <w:kern w:val="0"/>
          <w:sz w:val="24"/>
          <w:lang w:eastAsia="x-none"/>
        </w:rPr>
        <w:t>“</w:t>
      </w:r>
      <w:r w:rsidRPr="00E56F1D">
        <w:rPr>
          <w:color w:val="000000"/>
          <w:kern w:val="0"/>
          <w:sz w:val="24"/>
          <w:lang w:eastAsia="x-none"/>
        </w:rPr>
        <w:t>高效率</w:t>
      </w:r>
      <w:r w:rsidRPr="00E56F1D">
        <w:rPr>
          <w:color w:val="000000"/>
          <w:kern w:val="0"/>
          <w:sz w:val="24"/>
          <w:lang w:eastAsia="x-none"/>
        </w:rPr>
        <w:t>”</w:t>
      </w:r>
      <w:r w:rsidRPr="00E56F1D">
        <w:rPr>
          <w:color w:val="000000"/>
          <w:kern w:val="0"/>
          <w:sz w:val="24"/>
          <w:lang w:eastAsia="x-none"/>
        </w:rPr>
        <w:t>为目标，要求大部分操作响应时</w:t>
      </w:r>
      <w:r>
        <w:rPr>
          <w:rFonts w:hint="eastAsia"/>
          <w:color w:val="000000"/>
          <w:kern w:val="0"/>
          <w:sz w:val="24"/>
        </w:rPr>
        <w:t>不大于</w:t>
      </w:r>
      <w:r w:rsidRPr="00E56F1D">
        <w:rPr>
          <w:color w:val="000000"/>
          <w:kern w:val="0"/>
          <w:sz w:val="24"/>
          <w:lang w:eastAsia="x-none"/>
        </w:rPr>
        <w:t>1</w:t>
      </w:r>
      <w:r w:rsidRPr="00E56F1D">
        <w:rPr>
          <w:color w:val="000000"/>
          <w:kern w:val="0"/>
          <w:sz w:val="24"/>
          <w:lang w:eastAsia="x-none"/>
        </w:rPr>
        <w:t>秒，少数复杂</w:t>
      </w:r>
      <w:r>
        <w:rPr>
          <w:rFonts w:hint="eastAsia"/>
          <w:color w:val="000000"/>
          <w:kern w:val="0"/>
          <w:sz w:val="24"/>
        </w:rPr>
        <w:t>操作不大于</w:t>
      </w:r>
      <w:r w:rsidRPr="00E56F1D">
        <w:rPr>
          <w:color w:val="000000"/>
          <w:kern w:val="0"/>
          <w:sz w:val="24"/>
          <w:lang w:eastAsia="x-none"/>
        </w:rPr>
        <w:t>3</w:t>
      </w:r>
      <w:r w:rsidRPr="00E56F1D">
        <w:rPr>
          <w:color w:val="000000"/>
          <w:kern w:val="0"/>
          <w:sz w:val="24"/>
          <w:lang w:eastAsia="x-none"/>
        </w:rPr>
        <w:t>秒。网络硬件对运行时间影响最大，建议用户使用稳定网络环境，否则响应将显著延迟。其次，服务器性能影响数据库访问与操作时间，进而延长客户端等待，因此本系统要求服务器必须具备较高性能</w:t>
      </w:r>
      <w:r w:rsidR="00854141" w:rsidRPr="00212CFE">
        <w:rPr>
          <w:rFonts w:hint="eastAsia"/>
          <w:color w:val="000000"/>
          <w:kern w:val="0"/>
          <w:sz w:val="24"/>
          <w:lang w:val="x-none" w:eastAsia="x-none"/>
        </w:rPr>
        <w:t>。</w:t>
      </w:r>
    </w:p>
    <w:p w14:paraId="23498B6F" w14:textId="77777777" w:rsidR="002870D3" w:rsidRPr="00945BB4" w:rsidRDefault="002870D3" w:rsidP="00053B9F">
      <w:pPr>
        <w:pStyle w:val="1"/>
      </w:pPr>
      <w:bookmarkStart w:id="48" w:name="_Toc427681408"/>
      <w:r w:rsidRPr="00945BB4">
        <w:rPr>
          <w:rFonts w:hint="eastAsia"/>
        </w:rPr>
        <w:t>系统数据结构设计</w:t>
      </w:r>
      <w:bookmarkEnd w:id="48"/>
    </w:p>
    <w:p w14:paraId="5776F205" w14:textId="77777777" w:rsidR="00945BB4" w:rsidRPr="00BF3607" w:rsidRDefault="002870D3" w:rsidP="00945BB4">
      <w:pPr>
        <w:pStyle w:val="2"/>
        <w:rPr>
          <w:rFonts w:ascii="宋体" w:hAnsi="宋体" w:hint="eastAsia"/>
          <w:color w:val="000000"/>
          <w:lang w:eastAsia="zh-CN"/>
        </w:rPr>
      </w:pPr>
      <w:bookmarkStart w:id="49" w:name="_Toc427681409"/>
      <w:r w:rsidRPr="00BF3607">
        <w:rPr>
          <w:rFonts w:ascii="宋体" w:hAnsi="宋体" w:hint="eastAsia"/>
          <w:color w:val="000000"/>
        </w:rPr>
        <w:t>逻辑结构设计要点</w:t>
      </w:r>
      <w:bookmarkEnd w:id="4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8"/>
        <w:gridCol w:w="1275"/>
        <w:gridCol w:w="1954"/>
        <w:gridCol w:w="1732"/>
        <w:gridCol w:w="1893"/>
      </w:tblGrid>
      <w:tr w:rsidR="001F18C5" w:rsidRPr="001F18C5" w14:paraId="68F8BAAE" w14:textId="77777777">
        <w:trPr>
          <w:trHeight w:val="158"/>
        </w:trPr>
        <w:tc>
          <w:tcPr>
            <w:tcW w:w="2943" w:type="dxa"/>
            <w:gridSpan w:val="2"/>
            <w:vMerge w:val="restart"/>
          </w:tcPr>
          <w:p w14:paraId="092F9BB6" w14:textId="77777777" w:rsidR="001F18C5" w:rsidRPr="001F18C5" w:rsidRDefault="001F18C5" w:rsidP="001F18C5">
            <w:pPr>
              <w:spacing w:line="400" w:lineRule="exact"/>
              <w:rPr>
                <w:rFonts w:hint="eastAsia"/>
                <w:szCs w:val="21"/>
              </w:rPr>
            </w:pPr>
            <w:r w:rsidRPr="001F18C5">
              <w:rPr>
                <w:rFonts w:hint="eastAsia"/>
                <w:szCs w:val="21"/>
              </w:rPr>
              <w:t>数据库</w:t>
            </w:r>
          </w:p>
        </w:tc>
        <w:tc>
          <w:tcPr>
            <w:tcW w:w="5579" w:type="dxa"/>
            <w:gridSpan w:val="3"/>
          </w:tcPr>
          <w:p w14:paraId="02754C32" w14:textId="77777777" w:rsidR="001F18C5" w:rsidRPr="001F18C5" w:rsidRDefault="001F18C5" w:rsidP="001F18C5">
            <w:pPr>
              <w:spacing w:line="400" w:lineRule="exact"/>
              <w:rPr>
                <w:rFonts w:hint="eastAsia"/>
                <w:szCs w:val="21"/>
              </w:rPr>
            </w:pPr>
            <w:r w:rsidRPr="001F18C5">
              <w:rPr>
                <w:rFonts w:hint="eastAsia"/>
                <w:szCs w:val="21"/>
              </w:rPr>
              <w:t>数据要素</w:t>
            </w:r>
          </w:p>
        </w:tc>
      </w:tr>
      <w:tr w:rsidR="001F18C5" w:rsidRPr="001F18C5" w14:paraId="13A2D4C1" w14:textId="77777777">
        <w:trPr>
          <w:trHeight w:val="157"/>
        </w:trPr>
        <w:tc>
          <w:tcPr>
            <w:tcW w:w="2943" w:type="dxa"/>
            <w:gridSpan w:val="2"/>
            <w:vMerge/>
          </w:tcPr>
          <w:p w14:paraId="291E9EF9" w14:textId="77777777" w:rsidR="001F18C5" w:rsidRPr="001F18C5" w:rsidRDefault="001F18C5" w:rsidP="001F18C5">
            <w:pPr>
              <w:spacing w:line="400" w:lineRule="exact"/>
              <w:rPr>
                <w:rFonts w:hint="eastAsia"/>
                <w:szCs w:val="21"/>
              </w:rPr>
            </w:pPr>
          </w:p>
        </w:tc>
        <w:tc>
          <w:tcPr>
            <w:tcW w:w="1954" w:type="dxa"/>
          </w:tcPr>
          <w:p w14:paraId="16C5874F" w14:textId="77777777" w:rsidR="001F18C5" w:rsidRPr="001F18C5" w:rsidRDefault="001F18C5" w:rsidP="001F18C5">
            <w:pPr>
              <w:spacing w:line="400" w:lineRule="exact"/>
              <w:rPr>
                <w:rFonts w:hint="eastAsia"/>
                <w:szCs w:val="21"/>
              </w:rPr>
            </w:pPr>
            <w:r w:rsidRPr="001F18C5">
              <w:rPr>
                <w:rFonts w:hint="eastAsia"/>
                <w:szCs w:val="21"/>
              </w:rPr>
              <w:t>要素类型</w:t>
            </w:r>
          </w:p>
        </w:tc>
        <w:tc>
          <w:tcPr>
            <w:tcW w:w="1732" w:type="dxa"/>
          </w:tcPr>
          <w:p w14:paraId="32E494CD" w14:textId="77777777" w:rsidR="001F18C5" w:rsidRPr="001F18C5" w:rsidRDefault="001F18C5" w:rsidP="001F18C5">
            <w:pPr>
              <w:spacing w:line="400" w:lineRule="exact"/>
              <w:rPr>
                <w:rFonts w:hint="eastAsia"/>
                <w:szCs w:val="21"/>
              </w:rPr>
            </w:pPr>
            <w:r w:rsidRPr="001F18C5">
              <w:rPr>
                <w:rFonts w:hint="eastAsia"/>
                <w:szCs w:val="21"/>
              </w:rPr>
              <w:t>几何要素</w:t>
            </w:r>
          </w:p>
        </w:tc>
        <w:tc>
          <w:tcPr>
            <w:tcW w:w="1893" w:type="dxa"/>
          </w:tcPr>
          <w:p w14:paraId="062D51AC" w14:textId="77777777" w:rsidR="001F18C5" w:rsidRPr="001F18C5" w:rsidRDefault="001F18C5" w:rsidP="001F18C5">
            <w:pPr>
              <w:spacing w:line="400" w:lineRule="exact"/>
              <w:rPr>
                <w:rFonts w:hint="eastAsia"/>
                <w:szCs w:val="21"/>
              </w:rPr>
            </w:pPr>
            <w:r w:rsidRPr="001F18C5">
              <w:rPr>
                <w:rFonts w:hint="eastAsia"/>
                <w:szCs w:val="21"/>
              </w:rPr>
              <w:t>要素名称</w:t>
            </w:r>
          </w:p>
        </w:tc>
      </w:tr>
      <w:tr w:rsidR="001F18C5" w:rsidRPr="001F18C5" w14:paraId="11C57AA1" w14:textId="77777777">
        <w:trPr>
          <w:trHeight w:val="445"/>
        </w:trPr>
        <w:tc>
          <w:tcPr>
            <w:tcW w:w="1668" w:type="dxa"/>
            <w:vMerge w:val="restart"/>
          </w:tcPr>
          <w:p w14:paraId="68C8BC77" w14:textId="77777777" w:rsidR="001F18C5" w:rsidRPr="001F18C5" w:rsidRDefault="001F18C5" w:rsidP="001F18C5">
            <w:pPr>
              <w:spacing w:line="400" w:lineRule="exact"/>
              <w:rPr>
                <w:rFonts w:hint="eastAsia"/>
                <w:szCs w:val="21"/>
              </w:rPr>
            </w:pPr>
            <w:r w:rsidRPr="001F18C5">
              <w:rPr>
                <w:rFonts w:hint="eastAsia"/>
                <w:szCs w:val="21"/>
                <w:lang w:val="zh-CN"/>
              </w:rPr>
              <w:t>基于</w:t>
            </w:r>
            <w:r w:rsidRPr="001F18C5">
              <w:rPr>
                <w:szCs w:val="21"/>
                <w:lang w:val="zh-CN"/>
              </w:rPr>
              <w:t>Webgis</w:t>
            </w:r>
            <w:r w:rsidRPr="001F18C5">
              <w:rPr>
                <w:rFonts w:hint="eastAsia"/>
                <w:szCs w:val="21"/>
                <w:lang w:val="zh-CN"/>
              </w:rPr>
              <w:t>的南京市唐诗寻迹系统</w:t>
            </w:r>
          </w:p>
        </w:tc>
        <w:tc>
          <w:tcPr>
            <w:tcW w:w="1275" w:type="dxa"/>
            <w:vMerge w:val="restart"/>
          </w:tcPr>
          <w:p w14:paraId="77F2FE97" w14:textId="77777777" w:rsidR="001F18C5" w:rsidRPr="001F18C5" w:rsidRDefault="001F18C5" w:rsidP="001F18C5">
            <w:pPr>
              <w:spacing w:line="400" w:lineRule="exact"/>
              <w:rPr>
                <w:rFonts w:hint="eastAsia"/>
                <w:szCs w:val="21"/>
              </w:rPr>
            </w:pPr>
            <w:r w:rsidRPr="001F18C5">
              <w:rPr>
                <w:rFonts w:hint="eastAsia"/>
                <w:szCs w:val="21"/>
              </w:rPr>
              <w:t>地理数据</w:t>
            </w:r>
          </w:p>
        </w:tc>
        <w:tc>
          <w:tcPr>
            <w:tcW w:w="1954" w:type="dxa"/>
          </w:tcPr>
          <w:p w14:paraId="401DCD22" w14:textId="77777777" w:rsidR="001F18C5" w:rsidRPr="001F18C5" w:rsidRDefault="001F18C5" w:rsidP="001F18C5">
            <w:pPr>
              <w:spacing w:line="400" w:lineRule="exact"/>
              <w:rPr>
                <w:rFonts w:hint="eastAsia"/>
                <w:szCs w:val="21"/>
              </w:rPr>
            </w:pPr>
            <w:r w:rsidRPr="001F18C5">
              <w:rPr>
                <w:rFonts w:hint="eastAsia"/>
                <w:szCs w:val="21"/>
              </w:rPr>
              <w:t>唐诗关联地点</w:t>
            </w:r>
          </w:p>
        </w:tc>
        <w:tc>
          <w:tcPr>
            <w:tcW w:w="1732" w:type="dxa"/>
          </w:tcPr>
          <w:p w14:paraId="525368F1" w14:textId="77777777" w:rsidR="001F18C5" w:rsidRPr="001F18C5" w:rsidRDefault="001F18C5" w:rsidP="001F18C5">
            <w:pPr>
              <w:spacing w:line="400" w:lineRule="exact"/>
              <w:rPr>
                <w:rFonts w:hint="eastAsia"/>
                <w:szCs w:val="21"/>
              </w:rPr>
            </w:pPr>
            <w:r w:rsidRPr="001F18C5">
              <w:rPr>
                <w:rFonts w:hint="eastAsia"/>
                <w:szCs w:val="21"/>
              </w:rPr>
              <w:t>点</w:t>
            </w:r>
          </w:p>
        </w:tc>
        <w:tc>
          <w:tcPr>
            <w:tcW w:w="1893" w:type="dxa"/>
          </w:tcPr>
          <w:p w14:paraId="64EDCC5A" w14:textId="77777777" w:rsidR="001F18C5" w:rsidRPr="001F18C5" w:rsidRDefault="001F18C5" w:rsidP="001F18C5">
            <w:pPr>
              <w:spacing w:line="400" w:lineRule="exact"/>
              <w:rPr>
                <w:rFonts w:hint="eastAsia"/>
                <w:szCs w:val="21"/>
              </w:rPr>
            </w:pPr>
            <w:r w:rsidRPr="001F18C5">
              <w:rPr>
                <w:rFonts w:hint="eastAsia"/>
                <w:szCs w:val="21"/>
              </w:rPr>
              <w:t>唐诗关联地址</w:t>
            </w:r>
          </w:p>
        </w:tc>
      </w:tr>
      <w:tr w:rsidR="001F18C5" w:rsidRPr="001F18C5" w14:paraId="6F18984E" w14:textId="77777777">
        <w:trPr>
          <w:trHeight w:val="445"/>
        </w:trPr>
        <w:tc>
          <w:tcPr>
            <w:tcW w:w="1668" w:type="dxa"/>
            <w:vMerge/>
          </w:tcPr>
          <w:p w14:paraId="5FFE3579" w14:textId="77777777" w:rsidR="001F18C5" w:rsidRPr="001F18C5" w:rsidRDefault="001F18C5" w:rsidP="001F18C5">
            <w:pPr>
              <w:spacing w:line="400" w:lineRule="exact"/>
              <w:rPr>
                <w:rFonts w:hint="eastAsia"/>
                <w:szCs w:val="21"/>
                <w:lang w:val="zh-CN"/>
              </w:rPr>
            </w:pPr>
          </w:p>
        </w:tc>
        <w:tc>
          <w:tcPr>
            <w:tcW w:w="1275" w:type="dxa"/>
            <w:vMerge/>
          </w:tcPr>
          <w:p w14:paraId="36564BA2" w14:textId="77777777" w:rsidR="001F18C5" w:rsidRPr="001F18C5" w:rsidRDefault="001F18C5" w:rsidP="001F18C5">
            <w:pPr>
              <w:spacing w:line="400" w:lineRule="exact"/>
              <w:rPr>
                <w:rFonts w:hint="eastAsia"/>
                <w:szCs w:val="21"/>
              </w:rPr>
            </w:pPr>
          </w:p>
        </w:tc>
        <w:tc>
          <w:tcPr>
            <w:tcW w:w="1954" w:type="dxa"/>
          </w:tcPr>
          <w:p w14:paraId="27A0562D" w14:textId="77777777" w:rsidR="001F18C5" w:rsidRPr="001F18C5" w:rsidRDefault="001F18C5" w:rsidP="001F18C5">
            <w:pPr>
              <w:spacing w:line="400" w:lineRule="exact"/>
              <w:rPr>
                <w:rFonts w:hint="eastAsia"/>
                <w:szCs w:val="21"/>
              </w:rPr>
            </w:pPr>
            <w:r w:rsidRPr="001F18C5">
              <w:rPr>
                <w:rFonts w:hint="eastAsia"/>
                <w:szCs w:val="21"/>
              </w:rPr>
              <w:t>用户打卡地点</w:t>
            </w:r>
          </w:p>
        </w:tc>
        <w:tc>
          <w:tcPr>
            <w:tcW w:w="1732" w:type="dxa"/>
          </w:tcPr>
          <w:p w14:paraId="4D16CB66" w14:textId="77777777" w:rsidR="001F18C5" w:rsidRPr="001F18C5" w:rsidRDefault="001F18C5" w:rsidP="001F18C5">
            <w:pPr>
              <w:spacing w:line="400" w:lineRule="exact"/>
              <w:rPr>
                <w:rFonts w:hint="eastAsia"/>
                <w:szCs w:val="21"/>
              </w:rPr>
            </w:pPr>
            <w:r w:rsidRPr="001F18C5">
              <w:rPr>
                <w:rFonts w:hint="eastAsia"/>
                <w:szCs w:val="21"/>
              </w:rPr>
              <w:t>点</w:t>
            </w:r>
          </w:p>
        </w:tc>
        <w:tc>
          <w:tcPr>
            <w:tcW w:w="1893" w:type="dxa"/>
          </w:tcPr>
          <w:p w14:paraId="7E85D3BB" w14:textId="77777777" w:rsidR="001F18C5" w:rsidRPr="001F18C5" w:rsidRDefault="001F18C5" w:rsidP="001F18C5">
            <w:pPr>
              <w:spacing w:line="400" w:lineRule="exact"/>
              <w:rPr>
                <w:rFonts w:hint="eastAsia"/>
                <w:szCs w:val="21"/>
              </w:rPr>
            </w:pPr>
            <w:r w:rsidRPr="001F18C5">
              <w:rPr>
                <w:rFonts w:hint="eastAsia"/>
                <w:szCs w:val="21"/>
              </w:rPr>
              <w:t>用户打卡地址</w:t>
            </w:r>
          </w:p>
        </w:tc>
      </w:tr>
      <w:tr w:rsidR="001F18C5" w:rsidRPr="001F18C5" w14:paraId="7DEB96C8" w14:textId="77777777">
        <w:trPr>
          <w:trHeight w:val="690"/>
        </w:trPr>
        <w:tc>
          <w:tcPr>
            <w:tcW w:w="1668" w:type="dxa"/>
            <w:vMerge/>
          </w:tcPr>
          <w:p w14:paraId="1D97CD6B" w14:textId="77777777" w:rsidR="001F18C5" w:rsidRPr="001F18C5" w:rsidRDefault="001F18C5" w:rsidP="001F18C5">
            <w:pPr>
              <w:spacing w:line="400" w:lineRule="exact"/>
              <w:rPr>
                <w:rFonts w:hint="eastAsia"/>
                <w:szCs w:val="21"/>
              </w:rPr>
            </w:pPr>
          </w:p>
        </w:tc>
        <w:tc>
          <w:tcPr>
            <w:tcW w:w="1275" w:type="dxa"/>
          </w:tcPr>
          <w:p w14:paraId="63B036B2" w14:textId="77777777" w:rsidR="001F18C5" w:rsidRPr="001F18C5" w:rsidRDefault="001F18C5" w:rsidP="001F18C5">
            <w:pPr>
              <w:spacing w:line="400" w:lineRule="exact"/>
              <w:rPr>
                <w:rFonts w:hint="eastAsia"/>
                <w:szCs w:val="21"/>
              </w:rPr>
            </w:pPr>
            <w:r w:rsidRPr="001F18C5">
              <w:rPr>
                <w:rFonts w:hint="eastAsia"/>
                <w:szCs w:val="21"/>
              </w:rPr>
              <w:t>属性数据</w:t>
            </w:r>
          </w:p>
        </w:tc>
        <w:tc>
          <w:tcPr>
            <w:tcW w:w="5579" w:type="dxa"/>
            <w:gridSpan w:val="3"/>
          </w:tcPr>
          <w:p w14:paraId="7A2F26AC" w14:textId="77777777" w:rsidR="001F18C5" w:rsidRPr="001F18C5" w:rsidRDefault="001F18C5" w:rsidP="001F18C5">
            <w:pPr>
              <w:spacing w:line="400" w:lineRule="exact"/>
              <w:rPr>
                <w:rFonts w:hint="eastAsia"/>
                <w:szCs w:val="21"/>
                <w:lang w:val="x-none"/>
              </w:rPr>
            </w:pPr>
            <w:r w:rsidRPr="001F18C5">
              <w:rPr>
                <w:rFonts w:hint="eastAsia"/>
                <w:szCs w:val="21"/>
              </w:rPr>
              <w:t>包括七个表格（</w:t>
            </w:r>
            <w:r w:rsidRPr="001F18C5">
              <w:rPr>
                <w:rFonts w:hint="eastAsia"/>
                <w:szCs w:val="21"/>
              </w:rPr>
              <w:t>1</w:t>
            </w:r>
            <w:r w:rsidRPr="001F18C5">
              <w:rPr>
                <w:rFonts w:hint="eastAsia"/>
                <w:szCs w:val="21"/>
              </w:rPr>
              <w:t>）用户信息表：管理员信息与普通用户信息，主要存储登陆账号、密码、个人信息（</w:t>
            </w:r>
            <w:r w:rsidRPr="001F18C5">
              <w:rPr>
                <w:rFonts w:hint="eastAsia"/>
                <w:szCs w:val="21"/>
              </w:rPr>
              <w:t>2</w:t>
            </w:r>
            <w:r w:rsidRPr="001F18C5">
              <w:rPr>
                <w:rFonts w:hint="eastAsia"/>
                <w:szCs w:val="21"/>
              </w:rPr>
              <w:t>）用户评论信息（</w:t>
            </w:r>
            <w:r w:rsidRPr="001F18C5">
              <w:rPr>
                <w:rFonts w:hint="eastAsia"/>
                <w:szCs w:val="21"/>
              </w:rPr>
              <w:t>3</w:t>
            </w:r>
            <w:r w:rsidRPr="001F18C5">
              <w:rPr>
                <w:rFonts w:hint="eastAsia"/>
                <w:szCs w:val="21"/>
              </w:rPr>
              <w:t>）用户收藏信息表（</w:t>
            </w:r>
            <w:r w:rsidRPr="001F18C5">
              <w:rPr>
                <w:szCs w:val="21"/>
              </w:rPr>
              <w:t>4</w:t>
            </w:r>
            <w:r w:rsidRPr="001F18C5">
              <w:rPr>
                <w:rFonts w:hint="eastAsia"/>
                <w:szCs w:val="21"/>
              </w:rPr>
              <w:t>）用户笔记信息表（</w:t>
            </w:r>
            <w:r w:rsidRPr="001F18C5">
              <w:rPr>
                <w:szCs w:val="21"/>
              </w:rPr>
              <w:t>5</w:t>
            </w:r>
            <w:r w:rsidRPr="001F18C5">
              <w:rPr>
                <w:rFonts w:hint="eastAsia"/>
                <w:szCs w:val="21"/>
              </w:rPr>
              <w:t>）用户投稿信息表（</w:t>
            </w:r>
            <w:r w:rsidRPr="001F18C5">
              <w:rPr>
                <w:rFonts w:hint="eastAsia"/>
                <w:szCs w:val="21"/>
              </w:rPr>
              <w:t>6</w:t>
            </w:r>
            <w:r w:rsidRPr="001F18C5">
              <w:rPr>
                <w:rFonts w:hint="eastAsia"/>
                <w:szCs w:val="21"/>
              </w:rPr>
              <w:t>）诗歌信息表（</w:t>
            </w:r>
            <w:r w:rsidRPr="001F18C5">
              <w:rPr>
                <w:rFonts w:hint="eastAsia"/>
                <w:szCs w:val="21"/>
              </w:rPr>
              <w:t>7</w:t>
            </w:r>
            <w:r w:rsidRPr="001F18C5">
              <w:rPr>
                <w:rFonts w:hint="eastAsia"/>
                <w:szCs w:val="21"/>
              </w:rPr>
              <w:t>）诗人信息表</w:t>
            </w:r>
          </w:p>
        </w:tc>
      </w:tr>
    </w:tbl>
    <w:p w14:paraId="52047210" w14:textId="77777777" w:rsidR="002870D3" w:rsidRPr="00BF3607" w:rsidRDefault="002870D3">
      <w:pPr>
        <w:pStyle w:val="2"/>
        <w:rPr>
          <w:rFonts w:ascii="宋体" w:hAnsi="宋体"/>
          <w:color w:val="000000"/>
        </w:rPr>
      </w:pPr>
      <w:bookmarkStart w:id="50" w:name="_Toc427681410"/>
      <w:r w:rsidRPr="00BF3607">
        <w:rPr>
          <w:rFonts w:ascii="宋体" w:hAnsi="宋体" w:hint="eastAsia"/>
          <w:color w:val="000000"/>
        </w:rPr>
        <w:t>物理结构设计要点</w:t>
      </w:r>
      <w:bookmarkEnd w:id="50"/>
    </w:p>
    <w:tbl>
      <w:tblPr>
        <w:tblpPr w:leftFromText="180" w:rightFromText="180" w:vertAnchor="text" w:horzAnchor="margin" w:tblpY="1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7"/>
        <w:gridCol w:w="6795"/>
      </w:tblGrid>
      <w:tr w:rsidR="001F18C5" w:rsidRPr="001F18C5" w14:paraId="4FA5CACF" w14:textId="77777777">
        <w:trPr>
          <w:trHeight w:val="429"/>
        </w:trPr>
        <w:tc>
          <w:tcPr>
            <w:tcW w:w="1727" w:type="dxa"/>
          </w:tcPr>
          <w:p w14:paraId="0F98AFF3" w14:textId="77777777" w:rsidR="001F18C5" w:rsidRPr="001F18C5" w:rsidRDefault="001F18C5" w:rsidP="001F18C5">
            <w:pPr>
              <w:spacing w:line="400" w:lineRule="exact"/>
              <w:rPr>
                <w:rFonts w:ascii="宋体" w:hAnsi="Courier New" w:cs="Courier New"/>
                <w:kern w:val="0"/>
                <w:szCs w:val="21"/>
              </w:rPr>
            </w:pPr>
            <w:bookmarkStart w:id="51" w:name="_Toc427681411"/>
            <w:r w:rsidRPr="001F18C5">
              <w:rPr>
                <w:rFonts w:ascii="宋体" w:hAnsi="Courier New" w:cs="Courier New" w:hint="eastAsia"/>
                <w:kern w:val="0"/>
                <w:szCs w:val="21"/>
              </w:rPr>
              <w:t>数据库名称</w:t>
            </w:r>
          </w:p>
        </w:tc>
        <w:tc>
          <w:tcPr>
            <w:tcW w:w="6795" w:type="dxa"/>
          </w:tcPr>
          <w:p w14:paraId="6FA2B279" w14:textId="77777777" w:rsidR="001F18C5" w:rsidRPr="001F18C5" w:rsidRDefault="001F18C5" w:rsidP="001F18C5">
            <w:pPr>
              <w:spacing w:line="400" w:lineRule="exact"/>
              <w:rPr>
                <w:szCs w:val="21"/>
              </w:rPr>
            </w:pPr>
            <w:r w:rsidRPr="001F18C5">
              <w:rPr>
                <w:szCs w:val="21"/>
              </w:rPr>
              <w:t>w</w:t>
            </w:r>
            <w:r w:rsidRPr="001F18C5">
              <w:rPr>
                <w:rFonts w:hint="eastAsia"/>
                <w:szCs w:val="21"/>
              </w:rPr>
              <w:t>ebgis_</w:t>
            </w:r>
            <w:r w:rsidRPr="001F18C5">
              <w:rPr>
                <w:szCs w:val="21"/>
              </w:rPr>
              <w:t>ks</w:t>
            </w:r>
          </w:p>
        </w:tc>
      </w:tr>
      <w:tr w:rsidR="001F18C5" w:rsidRPr="001F18C5" w14:paraId="5971A6BB" w14:textId="77777777">
        <w:trPr>
          <w:trHeight w:val="411"/>
        </w:trPr>
        <w:tc>
          <w:tcPr>
            <w:tcW w:w="1727" w:type="dxa"/>
          </w:tcPr>
          <w:p w14:paraId="266254F9" w14:textId="77777777" w:rsidR="001F18C5" w:rsidRPr="001F18C5" w:rsidRDefault="001F18C5" w:rsidP="001F18C5">
            <w:pPr>
              <w:spacing w:line="400" w:lineRule="exact"/>
              <w:rPr>
                <w:rFonts w:ascii="宋体" w:hAnsi="Courier New" w:cs="Courier New"/>
                <w:kern w:val="0"/>
                <w:szCs w:val="21"/>
              </w:rPr>
            </w:pPr>
            <w:r w:rsidRPr="001F18C5">
              <w:rPr>
                <w:rFonts w:ascii="宋体" w:hAnsi="Courier New" w:cs="Courier New" w:hint="eastAsia"/>
                <w:kern w:val="0"/>
                <w:szCs w:val="21"/>
              </w:rPr>
              <w:lastRenderedPageBreak/>
              <w:t>存储要求</w:t>
            </w:r>
          </w:p>
        </w:tc>
        <w:tc>
          <w:tcPr>
            <w:tcW w:w="6795" w:type="dxa"/>
          </w:tcPr>
          <w:p w14:paraId="25628BE8" w14:textId="77777777" w:rsidR="001F18C5" w:rsidRPr="001F18C5" w:rsidRDefault="001F18C5" w:rsidP="001F18C5">
            <w:pPr>
              <w:spacing w:line="400" w:lineRule="exact"/>
              <w:rPr>
                <w:rFonts w:ascii="宋体" w:hAnsi="Courier New" w:cs="Courier New"/>
                <w:kern w:val="0"/>
                <w:szCs w:val="21"/>
              </w:rPr>
            </w:pPr>
            <w:r w:rsidRPr="001F18C5">
              <w:rPr>
                <w:rFonts w:ascii="宋体" w:hAnsi="Courier New" w:cs="Courier New" w:hint="eastAsia"/>
                <w:kern w:val="0"/>
                <w:szCs w:val="21"/>
              </w:rPr>
              <w:t>将管理员信息、用户信息、评论信息、收藏信息、笔记信息、投稿信息、诗歌信息、诗人信息以二维表的形式存储到数据库</w:t>
            </w:r>
            <w:r w:rsidRPr="001F18C5">
              <w:rPr>
                <w:rFonts w:ascii="宋体" w:hAnsi="Courier New" w:cs="Courier New"/>
                <w:kern w:val="0"/>
                <w:szCs w:val="21"/>
              </w:rPr>
              <w:t xml:space="preserve"> w</w:t>
            </w:r>
            <w:r w:rsidRPr="001F18C5">
              <w:rPr>
                <w:rFonts w:ascii="宋体" w:hAnsi="Courier New" w:cs="Courier New" w:hint="eastAsia"/>
                <w:kern w:val="0"/>
                <w:szCs w:val="21"/>
              </w:rPr>
              <w:t>ebgis_</w:t>
            </w:r>
            <w:r w:rsidRPr="001F18C5">
              <w:rPr>
                <w:rFonts w:ascii="宋体" w:hAnsi="Courier New" w:cs="Courier New"/>
                <w:kern w:val="0"/>
                <w:szCs w:val="21"/>
              </w:rPr>
              <w:t>ks</w:t>
            </w:r>
            <w:r w:rsidRPr="001F18C5">
              <w:rPr>
                <w:rFonts w:ascii="宋体" w:hAnsi="Courier New" w:cs="Courier New" w:hint="eastAsia"/>
                <w:kern w:val="0"/>
                <w:szCs w:val="21"/>
              </w:rPr>
              <w:t xml:space="preserve"> 中，管理员信息与用户信息主要存储登陆账号、密码、个人信息；评论信息主要存储评论内容、位置、时间；收藏信息主要存储收藏内容与时间；笔记信息主要存储笔记内容、位置、时间；投稿信息主要存储投稿内容；诗歌信息主要存储诗歌题目、内容、类型、主题、关联地点、地点坐标；</w:t>
            </w:r>
          </w:p>
          <w:p w14:paraId="509E06A4" w14:textId="77777777" w:rsidR="001F18C5" w:rsidRPr="001F18C5" w:rsidRDefault="001F18C5" w:rsidP="001F18C5">
            <w:pPr>
              <w:spacing w:line="400" w:lineRule="exact"/>
              <w:rPr>
                <w:rFonts w:ascii="宋体" w:hAnsi="Courier New" w:cs="Courier New" w:hint="eastAsia"/>
                <w:kern w:val="0"/>
                <w:szCs w:val="21"/>
              </w:rPr>
            </w:pPr>
            <w:r w:rsidRPr="001F18C5">
              <w:rPr>
                <w:rFonts w:ascii="宋体" w:hAnsi="Courier New" w:cs="Courier New" w:hint="eastAsia"/>
                <w:kern w:val="0"/>
                <w:szCs w:val="21"/>
              </w:rPr>
              <w:t>诗人信息表主要存储诗人出生年月、死亡年月、出生地址、死亡地址、名号、作品、官职。</w:t>
            </w:r>
          </w:p>
        </w:tc>
      </w:tr>
      <w:tr w:rsidR="001F18C5" w:rsidRPr="001F18C5" w14:paraId="66052B4E" w14:textId="77777777">
        <w:trPr>
          <w:trHeight w:val="363"/>
        </w:trPr>
        <w:tc>
          <w:tcPr>
            <w:tcW w:w="1727" w:type="dxa"/>
          </w:tcPr>
          <w:p w14:paraId="78163603" w14:textId="77777777" w:rsidR="001F18C5" w:rsidRPr="001F18C5" w:rsidRDefault="001F18C5" w:rsidP="001F18C5">
            <w:pPr>
              <w:spacing w:line="400" w:lineRule="exact"/>
              <w:rPr>
                <w:rFonts w:ascii="宋体" w:hAnsi="Courier New" w:cs="Courier New"/>
                <w:kern w:val="0"/>
                <w:szCs w:val="21"/>
              </w:rPr>
            </w:pPr>
            <w:r w:rsidRPr="001F18C5">
              <w:rPr>
                <w:rFonts w:ascii="宋体" w:hAnsi="Courier New" w:cs="Courier New" w:hint="eastAsia"/>
                <w:kern w:val="0"/>
                <w:szCs w:val="21"/>
              </w:rPr>
              <w:t>访问方法</w:t>
            </w:r>
          </w:p>
        </w:tc>
        <w:tc>
          <w:tcPr>
            <w:tcW w:w="6795" w:type="dxa"/>
          </w:tcPr>
          <w:p w14:paraId="07230861" w14:textId="77777777" w:rsidR="001F18C5" w:rsidRPr="001F18C5" w:rsidRDefault="001F18C5" w:rsidP="001F18C5">
            <w:pPr>
              <w:spacing w:line="400" w:lineRule="exact"/>
              <w:rPr>
                <w:rFonts w:ascii="宋体" w:hAnsi="Courier New" w:cs="Courier New"/>
                <w:kern w:val="0"/>
                <w:szCs w:val="21"/>
              </w:rPr>
            </w:pPr>
            <w:r w:rsidRPr="001F18C5">
              <w:rPr>
                <w:rFonts w:ascii="宋体" w:hAnsi="Courier New" w:cs="Courier New" w:hint="eastAsia"/>
                <w:kern w:val="0"/>
                <w:szCs w:val="21"/>
              </w:rPr>
              <w:t>通过</w:t>
            </w:r>
            <w:r w:rsidRPr="001F18C5">
              <w:rPr>
                <w:rFonts w:ascii="宋体" w:hAnsi="Courier New" w:cs="Courier New"/>
                <w:kern w:val="0"/>
                <w:szCs w:val="21"/>
              </w:rPr>
              <w:t>Nodejs</w:t>
            </w:r>
            <w:r w:rsidRPr="001F18C5">
              <w:rPr>
                <w:rFonts w:ascii="宋体" w:hAnsi="Courier New" w:cs="Courier New" w:hint="eastAsia"/>
                <w:kern w:val="0"/>
                <w:szCs w:val="21"/>
              </w:rPr>
              <w:t>调用数据库</w:t>
            </w:r>
            <w:r w:rsidRPr="001F18C5">
              <w:rPr>
                <w:rFonts w:ascii="宋体" w:hAnsi="Courier New" w:cs="Courier New"/>
                <w:kern w:val="0"/>
                <w:szCs w:val="21"/>
              </w:rPr>
              <w:t>MySQL</w:t>
            </w:r>
          </w:p>
        </w:tc>
      </w:tr>
      <w:tr w:rsidR="001F18C5" w:rsidRPr="001F18C5" w14:paraId="52067D18" w14:textId="77777777">
        <w:trPr>
          <w:trHeight w:val="283"/>
        </w:trPr>
        <w:tc>
          <w:tcPr>
            <w:tcW w:w="1727" w:type="dxa"/>
          </w:tcPr>
          <w:p w14:paraId="6F5B46C5" w14:textId="77777777" w:rsidR="001F18C5" w:rsidRPr="001F18C5" w:rsidRDefault="001F18C5" w:rsidP="001F18C5">
            <w:pPr>
              <w:spacing w:line="400" w:lineRule="exact"/>
              <w:rPr>
                <w:rFonts w:ascii="宋体" w:hAnsi="Courier New" w:cs="Courier New"/>
                <w:kern w:val="0"/>
                <w:szCs w:val="21"/>
              </w:rPr>
            </w:pPr>
            <w:r w:rsidRPr="001F18C5">
              <w:rPr>
                <w:rFonts w:ascii="宋体" w:hAnsi="Courier New" w:cs="Courier New" w:hint="eastAsia"/>
                <w:kern w:val="0"/>
                <w:szCs w:val="21"/>
              </w:rPr>
              <w:t>存取单位</w:t>
            </w:r>
          </w:p>
        </w:tc>
        <w:tc>
          <w:tcPr>
            <w:tcW w:w="6795" w:type="dxa"/>
          </w:tcPr>
          <w:p w14:paraId="1BB6E1F0" w14:textId="77777777" w:rsidR="001F18C5" w:rsidRPr="001F18C5" w:rsidRDefault="001F18C5" w:rsidP="001F18C5">
            <w:pPr>
              <w:spacing w:line="400" w:lineRule="exact"/>
              <w:rPr>
                <w:rFonts w:ascii="宋体" w:hAnsi="Courier New" w:cs="Courier New"/>
                <w:kern w:val="0"/>
                <w:szCs w:val="21"/>
              </w:rPr>
            </w:pPr>
            <w:r w:rsidRPr="001F18C5">
              <w:rPr>
                <w:rFonts w:ascii="宋体" w:hAnsi="Courier New" w:cs="Courier New" w:hint="eastAsia"/>
                <w:kern w:val="0"/>
                <w:szCs w:val="21"/>
              </w:rPr>
              <w:t>字节</w:t>
            </w:r>
          </w:p>
        </w:tc>
      </w:tr>
      <w:tr w:rsidR="001F18C5" w:rsidRPr="001F18C5" w14:paraId="09A9ABEA" w14:textId="77777777">
        <w:trPr>
          <w:trHeight w:val="387"/>
        </w:trPr>
        <w:tc>
          <w:tcPr>
            <w:tcW w:w="1727" w:type="dxa"/>
          </w:tcPr>
          <w:p w14:paraId="5DF9D171" w14:textId="77777777" w:rsidR="001F18C5" w:rsidRPr="001F18C5" w:rsidRDefault="001F18C5" w:rsidP="001F18C5">
            <w:pPr>
              <w:spacing w:line="400" w:lineRule="exact"/>
              <w:rPr>
                <w:rFonts w:ascii="宋体" w:hAnsi="Courier New" w:cs="Courier New"/>
                <w:kern w:val="0"/>
                <w:szCs w:val="21"/>
              </w:rPr>
            </w:pPr>
            <w:r w:rsidRPr="001F18C5">
              <w:rPr>
                <w:rFonts w:ascii="宋体" w:hAnsi="Courier New" w:cs="Courier New" w:hint="eastAsia"/>
                <w:kern w:val="0"/>
                <w:szCs w:val="21"/>
              </w:rPr>
              <w:t>设计考虑</w:t>
            </w:r>
          </w:p>
        </w:tc>
        <w:tc>
          <w:tcPr>
            <w:tcW w:w="6795" w:type="dxa"/>
          </w:tcPr>
          <w:p w14:paraId="53E4C014" w14:textId="77777777" w:rsidR="001F18C5" w:rsidRPr="001F18C5" w:rsidRDefault="001F18C5" w:rsidP="001F18C5">
            <w:pPr>
              <w:spacing w:line="400" w:lineRule="exact"/>
              <w:rPr>
                <w:rFonts w:ascii="宋体" w:hAnsi="Courier New" w:cs="Courier New"/>
                <w:kern w:val="0"/>
                <w:szCs w:val="21"/>
              </w:rPr>
            </w:pPr>
            <w:r w:rsidRPr="001F18C5">
              <w:rPr>
                <w:rFonts w:ascii="宋体" w:hAnsi="Courier New" w:cs="Courier New" w:hint="eastAsia"/>
                <w:kern w:val="0"/>
                <w:szCs w:val="21"/>
              </w:rPr>
              <w:t>管理员可以方便地在本地进行数据编辑、查看，用户可以通过互联网进行查询检索、评论、写笔记、诗歌详情查询、路径规划操作。</w:t>
            </w:r>
          </w:p>
        </w:tc>
      </w:tr>
      <w:tr w:rsidR="001F18C5" w:rsidRPr="001F18C5" w14:paraId="372DF406" w14:textId="77777777">
        <w:tc>
          <w:tcPr>
            <w:tcW w:w="1727" w:type="dxa"/>
          </w:tcPr>
          <w:p w14:paraId="4D34F205" w14:textId="77777777" w:rsidR="001F18C5" w:rsidRPr="001F18C5" w:rsidRDefault="001F18C5" w:rsidP="001F18C5">
            <w:pPr>
              <w:spacing w:line="400" w:lineRule="exact"/>
              <w:rPr>
                <w:rFonts w:ascii="宋体" w:hAnsi="Courier New" w:cs="Courier New"/>
                <w:kern w:val="0"/>
                <w:szCs w:val="21"/>
              </w:rPr>
            </w:pPr>
            <w:r w:rsidRPr="001F18C5">
              <w:rPr>
                <w:rFonts w:ascii="宋体" w:hAnsi="Courier New" w:cs="Courier New" w:hint="eastAsia"/>
                <w:kern w:val="0"/>
                <w:szCs w:val="21"/>
              </w:rPr>
              <w:t>安全性设计</w:t>
            </w:r>
          </w:p>
        </w:tc>
        <w:tc>
          <w:tcPr>
            <w:tcW w:w="6795" w:type="dxa"/>
          </w:tcPr>
          <w:p w14:paraId="033584A2" w14:textId="77777777" w:rsidR="001F18C5" w:rsidRPr="001F18C5" w:rsidRDefault="001F18C5" w:rsidP="001F18C5">
            <w:pPr>
              <w:spacing w:line="400" w:lineRule="exact"/>
              <w:rPr>
                <w:rFonts w:ascii="宋体" w:hAnsi="Courier New" w:cs="Courier New"/>
                <w:kern w:val="0"/>
                <w:szCs w:val="21"/>
              </w:rPr>
            </w:pPr>
            <w:r w:rsidRPr="001F18C5">
              <w:rPr>
                <w:rFonts w:ascii="宋体" w:hAnsi="Courier New" w:cs="Courier New" w:hint="eastAsia"/>
                <w:kern w:val="0"/>
                <w:szCs w:val="21"/>
              </w:rPr>
              <w:t>用户对评论、笔记、投稿审核的权限设置是不允许访问。</w:t>
            </w:r>
          </w:p>
        </w:tc>
      </w:tr>
    </w:tbl>
    <w:p w14:paraId="78F7545C" w14:textId="77777777" w:rsidR="00212CFE" w:rsidRPr="00BF3607" w:rsidRDefault="002870D3" w:rsidP="00212CFE">
      <w:pPr>
        <w:pStyle w:val="2"/>
        <w:rPr>
          <w:rFonts w:ascii="宋体" w:hAnsi="宋体" w:hint="eastAsia"/>
          <w:color w:val="000000"/>
          <w:lang w:eastAsia="zh-CN"/>
        </w:rPr>
      </w:pPr>
      <w:r w:rsidRPr="00BF3607">
        <w:rPr>
          <w:rFonts w:ascii="宋体" w:hAnsi="宋体" w:hint="eastAsia"/>
          <w:color w:val="000000"/>
        </w:rPr>
        <w:t>关系数据表的详细设计</w:t>
      </w:r>
      <w:bookmarkEnd w:id="5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0"/>
        <w:gridCol w:w="2130"/>
        <w:gridCol w:w="2131"/>
        <w:gridCol w:w="2131"/>
      </w:tblGrid>
      <w:tr w:rsidR="005B769C" w:rsidRPr="00776788" w14:paraId="1FA2E079" w14:textId="77777777" w:rsidTr="00776788">
        <w:tc>
          <w:tcPr>
            <w:tcW w:w="2130" w:type="dxa"/>
          </w:tcPr>
          <w:p w14:paraId="436C3785" w14:textId="77777777" w:rsidR="005B769C" w:rsidRPr="009924CF" w:rsidRDefault="005B769C" w:rsidP="00776788">
            <w:pPr>
              <w:jc w:val="center"/>
              <w:rPr>
                <w:rFonts w:hint="eastAsia"/>
                <w:lang w:val="x-none"/>
              </w:rPr>
            </w:pPr>
            <w:r w:rsidRPr="009924CF">
              <w:rPr>
                <w:rFonts w:hint="eastAsia"/>
                <w:lang w:val="x-none"/>
              </w:rPr>
              <w:t>数据库名称</w:t>
            </w:r>
          </w:p>
        </w:tc>
        <w:tc>
          <w:tcPr>
            <w:tcW w:w="2130" w:type="dxa"/>
          </w:tcPr>
          <w:p w14:paraId="299ACAF3" w14:textId="77777777" w:rsidR="005B769C" w:rsidRPr="009924CF" w:rsidRDefault="005B769C" w:rsidP="00776788">
            <w:pPr>
              <w:jc w:val="center"/>
              <w:rPr>
                <w:rFonts w:hint="eastAsia"/>
                <w:lang w:val="x-none"/>
              </w:rPr>
            </w:pPr>
            <w:r w:rsidRPr="009924CF">
              <w:rPr>
                <w:rFonts w:hint="eastAsia"/>
                <w:lang w:val="x-none"/>
              </w:rPr>
              <w:t>表</w:t>
            </w:r>
          </w:p>
        </w:tc>
        <w:tc>
          <w:tcPr>
            <w:tcW w:w="2131" w:type="dxa"/>
          </w:tcPr>
          <w:p w14:paraId="326899C1" w14:textId="77777777" w:rsidR="005B769C" w:rsidRPr="009924CF" w:rsidRDefault="005B769C" w:rsidP="00776788">
            <w:pPr>
              <w:jc w:val="center"/>
              <w:rPr>
                <w:rFonts w:hint="eastAsia"/>
                <w:lang w:val="x-none"/>
              </w:rPr>
            </w:pPr>
            <w:r w:rsidRPr="009924CF">
              <w:rPr>
                <w:rFonts w:hint="eastAsia"/>
                <w:lang w:val="x-none"/>
              </w:rPr>
              <w:t>字段名称</w:t>
            </w:r>
          </w:p>
        </w:tc>
        <w:tc>
          <w:tcPr>
            <w:tcW w:w="2131" w:type="dxa"/>
          </w:tcPr>
          <w:p w14:paraId="71DF53E8" w14:textId="77777777" w:rsidR="005B769C" w:rsidRPr="009924CF" w:rsidRDefault="005B769C" w:rsidP="00776788">
            <w:pPr>
              <w:jc w:val="center"/>
              <w:rPr>
                <w:rFonts w:hint="eastAsia"/>
                <w:lang w:val="x-none"/>
              </w:rPr>
            </w:pPr>
            <w:r w:rsidRPr="009924CF">
              <w:rPr>
                <w:rFonts w:hint="eastAsia"/>
                <w:lang w:val="x-none"/>
              </w:rPr>
              <w:t>字段类型</w:t>
            </w:r>
          </w:p>
        </w:tc>
      </w:tr>
      <w:tr w:rsidR="00BD4D22" w:rsidRPr="00776788" w14:paraId="1C9270A7" w14:textId="77777777" w:rsidTr="007001BD">
        <w:trPr>
          <w:trHeight w:val="105"/>
        </w:trPr>
        <w:tc>
          <w:tcPr>
            <w:tcW w:w="2130" w:type="dxa"/>
            <w:vMerge w:val="restart"/>
            <w:vAlign w:val="center"/>
          </w:tcPr>
          <w:p w14:paraId="468A38BB" w14:textId="77777777" w:rsidR="00BD4D22" w:rsidRPr="009924CF" w:rsidRDefault="00BD4D22" w:rsidP="007001BD">
            <w:pPr>
              <w:jc w:val="center"/>
              <w:rPr>
                <w:rFonts w:hint="eastAsia"/>
                <w:lang w:val="x-none"/>
              </w:rPr>
            </w:pPr>
            <w:r w:rsidRPr="009924CF">
              <w:rPr>
                <w:rFonts w:hint="eastAsia"/>
                <w:lang w:val="x-none"/>
              </w:rPr>
              <w:t>data</w:t>
            </w:r>
          </w:p>
        </w:tc>
        <w:tc>
          <w:tcPr>
            <w:tcW w:w="2130" w:type="dxa"/>
            <w:vMerge w:val="restart"/>
            <w:vAlign w:val="center"/>
          </w:tcPr>
          <w:p w14:paraId="3FAF2F4E" w14:textId="77777777" w:rsidR="00BD4D22" w:rsidRPr="009924CF" w:rsidRDefault="00BD4D22" w:rsidP="007001BD">
            <w:pPr>
              <w:jc w:val="center"/>
              <w:rPr>
                <w:rFonts w:hint="eastAsia"/>
                <w:lang w:val="x-none"/>
              </w:rPr>
            </w:pPr>
            <w:r w:rsidRPr="009924CF">
              <w:rPr>
                <w:rFonts w:hint="eastAsia"/>
                <w:lang w:val="x-none"/>
              </w:rPr>
              <w:t>users</w:t>
            </w:r>
          </w:p>
          <w:p w14:paraId="3EB6A737" w14:textId="77777777" w:rsidR="00BD4D22" w:rsidRPr="009924CF" w:rsidRDefault="00BD4D22" w:rsidP="007001BD">
            <w:pPr>
              <w:jc w:val="center"/>
              <w:rPr>
                <w:rFonts w:hint="eastAsia"/>
                <w:lang w:val="x-none"/>
              </w:rPr>
            </w:pPr>
            <w:r w:rsidRPr="009924CF">
              <w:rPr>
                <w:rFonts w:hint="eastAsia"/>
                <w:lang w:val="x-none"/>
              </w:rPr>
              <w:t>(</w:t>
            </w:r>
            <w:r w:rsidRPr="009924CF">
              <w:rPr>
                <w:rFonts w:hint="eastAsia"/>
                <w:lang w:val="x-none"/>
              </w:rPr>
              <w:t>管理员与用户信息）</w:t>
            </w:r>
          </w:p>
        </w:tc>
        <w:tc>
          <w:tcPr>
            <w:tcW w:w="2131" w:type="dxa"/>
          </w:tcPr>
          <w:p w14:paraId="0039C7B2" w14:textId="77777777" w:rsidR="00BD4D22" w:rsidRPr="009924CF" w:rsidRDefault="00BD4D22" w:rsidP="00776788">
            <w:pPr>
              <w:jc w:val="center"/>
              <w:rPr>
                <w:rFonts w:hint="eastAsia"/>
                <w:lang w:val="x-none"/>
              </w:rPr>
            </w:pPr>
            <w:r w:rsidRPr="009924CF">
              <w:rPr>
                <w:rFonts w:hint="eastAsia"/>
                <w:lang w:val="x-none"/>
              </w:rPr>
              <w:t>uid</w:t>
            </w:r>
          </w:p>
        </w:tc>
        <w:tc>
          <w:tcPr>
            <w:tcW w:w="2131" w:type="dxa"/>
          </w:tcPr>
          <w:p w14:paraId="43AE9B8E" w14:textId="77777777" w:rsidR="00BD4D22" w:rsidRPr="009924CF" w:rsidRDefault="00BD4D22" w:rsidP="004A639E">
            <w:pPr>
              <w:jc w:val="center"/>
              <w:rPr>
                <w:rFonts w:hint="eastAsia"/>
                <w:lang w:val="x-none"/>
              </w:rPr>
            </w:pPr>
            <w:r w:rsidRPr="009924CF">
              <w:rPr>
                <w:rFonts w:hint="eastAsia"/>
                <w:lang w:val="x-none"/>
              </w:rPr>
              <w:t>int</w:t>
            </w:r>
          </w:p>
        </w:tc>
      </w:tr>
      <w:tr w:rsidR="00BD4D22" w:rsidRPr="00776788" w14:paraId="4468657B" w14:textId="77777777" w:rsidTr="00776788">
        <w:trPr>
          <w:trHeight w:val="105"/>
        </w:trPr>
        <w:tc>
          <w:tcPr>
            <w:tcW w:w="2130" w:type="dxa"/>
            <w:vMerge/>
          </w:tcPr>
          <w:p w14:paraId="38F88545" w14:textId="77777777" w:rsidR="00BD4D22" w:rsidRPr="009924CF" w:rsidRDefault="00BD4D22" w:rsidP="00776788">
            <w:pPr>
              <w:jc w:val="center"/>
              <w:rPr>
                <w:rFonts w:hint="eastAsia"/>
                <w:lang w:val="x-none"/>
              </w:rPr>
            </w:pPr>
          </w:p>
        </w:tc>
        <w:tc>
          <w:tcPr>
            <w:tcW w:w="2130" w:type="dxa"/>
            <w:vMerge/>
          </w:tcPr>
          <w:p w14:paraId="311D704C" w14:textId="77777777" w:rsidR="00BD4D22" w:rsidRPr="009924CF" w:rsidRDefault="00BD4D22" w:rsidP="00776788">
            <w:pPr>
              <w:jc w:val="center"/>
              <w:rPr>
                <w:lang w:val="x-none"/>
              </w:rPr>
            </w:pPr>
          </w:p>
        </w:tc>
        <w:tc>
          <w:tcPr>
            <w:tcW w:w="2131" w:type="dxa"/>
          </w:tcPr>
          <w:p w14:paraId="5169F158" w14:textId="77777777" w:rsidR="00BD4D22" w:rsidRPr="009924CF" w:rsidRDefault="00BD4D22" w:rsidP="00776788">
            <w:pPr>
              <w:jc w:val="center"/>
              <w:rPr>
                <w:rFonts w:hint="eastAsia"/>
                <w:lang w:val="x-none"/>
              </w:rPr>
            </w:pPr>
            <w:r w:rsidRPr="009924CF">
              <w:rPr>
                <w:rFonts w:hint="eastAsia"/>
                <w:lang w:val="x-none"/>
              </w:rPr>
              <w:t>username</w:t>
            </w:r>
          </w:p>
        </w:tc>
        <w:tc>
          <w:tcPr>
            <w:tcW w:w="2131" w:type="dxa"/>
          </w:tcPr>
          <w:p w14:paraId="685C9FB9" w14:textId="77777777" w:rsidR="00BD4D22" w:rsidRPr="009924CF" w:rsidRDefault="00BD4D22" w:rsidP="00776788">
            <w:pPr>
              <w:jc w:val="center"/>
              <w:rPr>
                <w:rFonts w:hint="eastAsia"/>
                <w:lang w:val="x-none"/>
              </w:rPr>
            </w:pPr>
            <w:r w:rsidRPr="009924CF">
              <w:rPr>
                <w:rFonts w:hint="eastAsia"/>
                <w:lang w:val="x-none"/>
              </w:rPr>
              <w:t>varchar(50)</w:t>
            </w:r>
          </w:p>
        </w:tc>
      </w:tr>
      <w:tr w:rsidR="00BD4D22" w:rsidRPr="00776788" w14:paraId="09DCAEBC" w14:textId="77777777" w:rsidTr="00776788">
        <w:trPr>
          <w:trHeight w:val="105"/>
        </w:trPr>
        <w:tc>
          <w:tcPr>
            <w:tcW w:w="2130" w:type="dxa"/>
            <w:vMerge/>
          </w:tcPr>
          <w:p w14:paraId="740A0163" w14:textId="77777777" w:rsidR="00BD4D22" w:rsidRPr="009924CF" w:rsidRDefault="00BD4D22" w:rsidP="00776788">
            <w:pPr>
              <w:jc w:val="center"/>
              <w:rPr>
                <w:rFonts w:hint="eastAsia"/>
                <w:lang w:val="x-none"/>
              </w:rPr>
            </w:pPr>
          </w:p>
        </w:tc>
        <w:tc>
          <w:tcPr>
            <w:tcW w:w="2130" w:type="dxa"/>
            <w:vMerge/>
          </w:tcPr>
          <w:p w14:paraId="3EE42DC6" w14:textId="77777777" w:rsidR="00BD4D22" w:rsidRPr="009924CF" w:rsidRDefault="00BD4D22" w:rsidP="00776788">
            <w:pPr>
              <w:jc w:val="center"/>
              <w:rPr>
                <w:lang w:val="x-none"/>
              </w:rPr>
            </w:pPr>
          </w:p>
        </w:tc>
        <w:tc>
          <w:tcPr>
            <w:tcW w:w="2131" w:type="dxa"/>
          </w:tcPr>
          <w:p w14:paraId="52BCD3AE" w14:textId="77777777" w:rsidR="00BD4D22" w:rsidRPr="009924CF" w:rsidRDefault="00BD4D22" w:rsidP="00776788">
            <w:pPr>
              <w:jc w:val="center"/>
              <w:rPr>
                <w:rFonts w:hint="eastAsia"/>
                <w:lang w:val="x-none"/>
              </w:rPr>
            </w:pPr>
            <w:r w:rsidRPr="009924CF">
              <w:rPr>
                <w:rFonts w:hint="eastAsia"/>
                <w:lang w:val="x-none"/>
              </w:rPr>
              <w:t>password</w:t>
            </w:r>
          </w:p>
        </w:tc>
        <w:tc>
          <w:tcPr>
            <w:tcW w:w="2131" w:type="dxa"/>
          </w:tcPr>
          <w:p w14:paraId="31119061" w14:textId="77777777" w:rsidR="00BD4D22" w:rsidRPr="009924CF" w:rsidRDefault="00BD4D22" w:rsidP="004A639E">
            <w:pPr>
              <w:jc w:val="center"/>
              <w:rPr>
                <w:rFonts w:hint="eastAsia"/>
                <w:lang w:val="x-none"/>
              </w:rPr>
            </w:pPr>
            <w:r w:rsidRPr="009924CF">
              <w:rPr>
                <w:rFonts w:hint="eastAsia"/>
                <w:lang w:val="x-none"/>
              </w:rPr>
              <w:t>varchar(100)</w:t>
            </w:r>
          </w:p>
        </w:tc>
      </w:tr>
      <w:tr w:rsidR="00BD4D22" w:rsidRPr="00776788" w14:paraId="64E3AFD6" w14:textId="77777777" w:rsidTr="00776788">
        <w:trPr>
          <w:trHeight w:val="105"/>
        </w:trPr>
        <w:tc>
          <w:tcPr>
            <w:tcW w:w="2130" w:type="dxa"/>
            <w:vMerge/>
          </w:tcPr>
          <w:p w14:paraId="72281F70" w14:textId="77777777" w:rsidR="00BD4D22" w:rsidRPr="009924CF" w:rsidRDefault="00BD4D22" w:rsidP="00776788">
            <w:pPr>
              <w:jc w:val="center"/>
              <w:rPr>
                <w:rFonts w:hint="eastAsia"/>
                <w:lang w:val="x-none"/>
              </w:rPr>
            </w:pPr>
          </w:p>
        </w:tc>
        <w:tc>
          <w:tcPr>
            <w:tcW w:w="2130" w:type="dxa"/>
            <w:vMerge/>
          </w:tcPr>
          <w:p w14:paraId="084AEDEC" w14:textId="77777777" w:rsidR="00BD4D22" w:rsidRPr="009924CF" w:rsidRDefault="00BD4D22" w:rsidP="00776788">
            <w:pPr>
              <w:jc w:val="center"/>
              <w:rPr>
                <w:lang w:val="x-none"/>
              </w:rPr>
            </w:pPr>
          </w:p>
        </w:tc>
        <w:tc>
          <w:tcPr>
            <w:tcW w:w="2131" w:type="dxa"/>
          </w:tcPr>
          <w:p w14:paraId="3D962F4E" w14:textId="77777777" w:rsidR="00BD4D22" w:rsidRPr="009924CF" w:rsidRDefault="00BD4D22" w:rsidP="00776788">
            <w:pPr>
              <w:jc w:val="center"/>
              <w:rPr>
                <w:rFonts w:hint="eastAsia"/>
                <w:lang w:val="x-none"/>
              </w:rPr>
            </w:pPr>
            <w:r w:rsidRPr="009924CF">
              <w:rPr>
                <w:rFonts w:hint="eastAsia"/>
                <w:lang w:val="x-none"/>
              </w:rPr>
              <w:t>nickname</w:t>
            </w:r>
          </w:p>
        </w:tc>
        <w:tc>
          <w:tcPr>
            <w:tcW w:w="2131" w:type="dxa"/>
          </w:tcPr>
          <w:p w14:paraId="45A1A27F" w14:textId="77777777" w:rsidR="00BD4D22" w:rsidRPr="009924CF" w:rsidRDefault="00BD4D22" w:rsidP="00776788">
            <w:pPr>
              <w:jc w:val="center"/>
              <w:rPr>
                <w:rFonts w:hint="eastAsia"/>
                <w:lang w:val="x-none"/>
              </w:rPr>
            </w:pPr>
            <w:r w:rsidRPr="009924CF">
              <w:rPr>
                <w:rFonts w:hint="eastAsia"/>
                <w:lang w:val="x-none"/>
              </w:rPr>
              <w:t>varchar(50)</w:t>
            </w:r>
          </w:p>
        </w:tc>
      </w:tr>
      <w:tr w:rsidR="00BD4D22" w:rsidRPr="00776788" w14:paraId="6F723C9B" w14:textId="77777777" w:rsidTr="00776788">
        <w:trPr>
          <w:trHeight w:val="105"/>
        </w:trPr>
        <w:tc>
          <w:tcPr>
            <w:tcW w:w="2130" w:type="dxa"/>
            <w:vMerge/>
          </w:tcPr>
          <w:p w14:paraId="0DDD8C72" w14:textId="77777777" w:rsidR="00BD4D22" w:rsidRPr="009924CF" w:rsidRDefault="00BD4D22" w:rsidP="00776788">
            <w:pPr>
              <w:jc w:val="center"/>
              <w:rPr>
                <w:rFonts w:hint="eastAsia"/>
                <w:lang w:val="x-none"/>
              </w:rPr>
            </w:pPr>
          </w:p>
        </w:tc>
        <w:tc>
          <w:tcPr>
            <w:tcW w:w="2130" w:type="dxa"/>
            <w:vMerge/>
          </w:tcPr>
          <w:p w14:paraId="0761B3E1" w14:textId="77777777" w:rsidR="00BD4D22" w:rsidRPr="009924CF" w:rsidRDefault="00BD4D22" w:rsidP="00776788">
            <w:pPr>
              <w:jc w:val="center"/>
              <w:rPr>
                <w:lang w:val="x-none"/>
              </w:rPr>
            </w:pPr>
          </w:p>
        </w:tc>
        <w:tc>
          <w:tcPr>
            <w:tcW w:w="2131" w:type="dxa"/>
          </w:tcPr>
          <w:p w14:paraId="4A3E76A2" w14:textId="77777777" w:rsidR="00BD4D22" w:rsidRPr="009924CF" w:rsidRDefault="00BD4D22" w:rsidP="00776788">
            <w:pPr>
              <w:jc w:val="center"/>
              <w:rPr>
                <w:rFonts w:hint="eastAsia"/>
                <w:lang w:val="x-none"/>
              </w:rPr>
            </w:pPr>
            <w:r w:rsidRPr="009924CF">
              <w:rPr>
                <w:rFonts w:hint="eastAsia"/>
                <w:lang w:val="x-none"/>
              </w:rPr>
              <w:t>gender</w:t>
            </w:r>
          </w:p>
        </w:tc>
        <w:tc>
          <w:tcPr>
            <w:tcW w:w="2131" w:type="dxa"/>
          </w:tcPr>
          <w:p w14:paraId="595A1205" w14:textId="77777777" w:rsidR="00BD4D22" w:rsidRPr="009924CF" w:rsidRDefault="00BD4D22" w:rsidP="004A639E">
            <w:pPr>
              <w:jc w:val="center"/>
              <w:rPr>
                <w:rFonts w:hint="eastAsia"/>
                <w:lang w:val="x-none"/>
              </w:rPr>
            </w:pPr>
            <w:r w:rsidRPr="009924CF">
              <w:rPr>
                <w:rFonts w:hint="eastAsia"/>
                <w:lang w:val="x-none"/>
              </w:rPr>
              <w:t>enum</w:t>
            </w:r>
          </w:p>
        </w:tc>
      </w:tr>
      <w:tr w:rsidR="00BD4D22" w:rsidRPr="00776788" w14:paraId="70BD6F52" w14:textId="77777777" w:rsidTr="00776788">
        <w:trPr>
          <w:trHeight w:val="105"/>
        </w:trPr>
        <w:tc>
          <w:tcPr>
            <w:tcW w:w="2130" w:type="dxa"/>
            <w:vMerge/>
          </w:tcPr>
          <w:p w14:paraId="0C8BEAA4" w14:textId="77777777" w:rsidR="00BD4D22" w:rsidRPr="009924CF" w:rsidRDefault="00BD4D22" w:rsidP="00776788">
            <w:pPr>
              <w:jc w:val="center"/>
              <w:rPr>
                <w:rFonts w:hint="eastAsia"/>
                <w:lang w:val="x-none"/>
              </w:rPr>
            </w:pPr>
          </w:p>
        </w:tc>
        <w:tc>
          <w:tcPr>
            <w:tcW w:w="2130" w:type="dxa"/>
            <w:vMerge/>
          </w:tcPr>
          <w:p w14:paraId="6EB55171" w14:textId="77777777" w:rsidR="00BD4D22" w:rsidRPr="009924CF" w:rsidRDefault="00BD4D22" w:rsidP="00776788">
            <w:pPr>
              <w:jc w:val="center"/>
              <w:rPr>
                <w:lang w:val="x-none"/>
              </w:rPr>
            </w:pPr>
          </w:p>
        </w:tc>
        <w:tc>
          <w:tcPr>
            <w:tcW w:w="2131" w:type="dxa"/>
          </w:tcPr>
          <w:p w14:paraId="3D026146" w14:textId="77777777" w:rsidR="00BD4D22" w:rsidRPr="009924CF" w:rsidRDefault="00BD4D22" w:rsidP="00776788">
            <w:pPr>
              <w:jc w:val="center"/>
              <w:rPr>
                <w:rFonts w:hint="eastAsia"/>
                <w:lang w:val="x-none"/>
              </w:rPr>
            </w:pPr>
            <w:r w:rsidRPr="009924CF">
              <w:rPr>
                <w:rFonts w:hint="eastAsia"/>
                <w:lang w:val="x-none"/>
              </w:rPr>
              <w:t>signature</w:t>
            </w:r>
          </w:p>
        </w:tc>
        <w:tc>
          <w:tcPr>
            <w:tcW w:w="2131" w:type="dxa"/>
          </w:tcPr>
          <w:p w14:paraId="1F5A92C6" w14:textId="77777777" w:rsidR="00BD4D22" w:rsidRPr="009924CF" w:rsidRDefault="00BD4D22" w:rsidP="00776788">
            <w:pPr>
              <w:jc w:val="center"/>
              <w:rPr>
                <w:rFonts w:hint="eastAsia"/>
                <w:lang w:val="x-none"/>
              </w:rPr>
            </w:pPr>
            <w:r w:rsidRPr="009924CF">
              <w:rPr>
                <w:rFonts w:hint="eastAsia"/>
                <w:lang w:val="x-none"/>
              </w:rPr>
              <w:t>text</w:t>
            </w:r>
          </w:p>
        </w:tc>
      </w:tr>
      <w:tr w:rsidR="00BD4D22" w:rsidRPr="00776788" w14:paraId="3DA9E019" w14:textId="77777777" w:rsidTr="00776788">
        <w:trPr>
          <w:trHeight w:val="105"/>
        </w:trPr>
        <w:tc>
          <w:tcPr>
            <w:tcW w:w="2130" w:type="dxa"/>
            <w:vMerge/>
          </w:tcPr>
          <w:p w14:paraId="2E64A23D" w14:textId="77777777" w:rsidR="00BD4D22" w:rsidRPr="009924CF" w:rsidRDefault="00BD4D22" w:rsidP="00776788">
            <w:pPr>
              <w:jc w:val="center"/>
              <w:rPr>
                <w:rFonts w:hint="eastAsia"/>
                <w:lang w:val="x-none"/>
              </w:rPr>
            </w:pPr>
          </w:p>
        </w:tc>
        <w:tc>
          <w:tcPr>
            <w:tcW w:w="2130" w:type="dxa"/>
            <w:vMerge/>
          </w:tcPr>
          <w:p w14:paraId="65B0C4F7" w14:textId="77777777" w:rsidR="00BD4D22" w:rsidRPr="009924CF" w:rsidRDefault="00BD4D22" w:rsidP="00776788">
            <w:pPr>
              <w:jc w:val="center"/>
              <w:rPr>
                <w:lang w:val="x-none"/>
              </w:rPr>
            </w:pPr>
          </w:p>
        </w:tc>
        <w:tc>
          <w:tcPr>
            <w:tcW w:w="2131" w:type="dxa"/>
          </w:tcPr>
          <w:p w14:paraId="49812A85" w14:textId="77777777" w:rsidR="00BD4D22" w:rsidRPr="009924CF" w:rsidRDefault="00BD4D22" w:rsidP="00776788">
            <w:pPr>
              <w:jc w:val="center"/>
              <w:rPr>
                <w:rFonts w:hint="eastAsia"/>
                <w:lang w:val="x-none"/>
              </w:rPr>
            </w:pPr>
            <w:r w:rsidRPr="009924CF">
              <w:rPr>
                <w:rFonts w:hint="eastAsia"/>
                <w:lang w:val="x-none"/>
              </w:rPr>
              <w:t>birthday</w:t>
            </w:r>
          </w:p>
        </w:tc>
        <w:tc>
          <w:tcPr>
            <w:tcW w:w="2131" w:type="dxa"/>
          </w:tcPr>
          <w:p w14:paraId="7B4914A4" w14:textId="77777777" w:rsidR="00BD4D22" w:rsidRPr="009924CF" w:rsidRDefault="00BD4D22" w:rsidP="00776788">
            <w:pPr>
              <w:jc w:val="center"/>
              <w:rPr>
                <w:rFonts w:hint="eastAsia"/>
                <w:lang w:val="x-none"/>
              </w:rPr>
            </w:pPr>
            <w:r w:rsidRPr="009924CF">
              <w:rPr>
                <w:rFonts w:hint="eastAsia"/>
                <w:lang w:val="x-none"/>
              </w:rPr>
              <w:t>date</w:t>
            </w:r>
          </w:p>
        </w:tc>
      </w:tr>
      <w:tr w:rsidR="00BD4D22" w:rsidRPr="00776788" w14:paraId="1A6F71BD" w14:textId="77777777" w:rsidTr="007001BD">
        <w:trPr>
          <w:trHeight w:val="66"/>
        </w:trPr>
        <w:tc>
          <w:tcPr>
            <w:tcW w:w="2130" w:type="dxa"/>
            <w:vMerge/>
          </w:tcPr>
          <w:p w14:paraId="3906F720" w14:textId="77777777" w:rsidR="00BD4D22" w:rsidRPr="009924CF" w:rsidRDefault="00BD4D22" w:rsidP="00776788">
            <w:pPr>
              <w:jc w:val="center"/>
              <w:rPr>
                <w:rFonts w:hint="eastAsia"/>
                <w:lang w:val="x-none"/>
              </w:rPr>
            </w:pPr>
          </w:p>
        </w:tc>
        <w:tc>
          <w:tcPr>
            <w:tcW w:w="2130" w:type="dxa"/>
            <w:vMerge w:val="restart"/>
            <w:vAlign w:val="center"/>
          </w:tcPr>
          <w:p w14:paraId="5B434A82" w14:textId="77777777" w:rsidR="00BD4D22" w:rsidRPr="009924CF" w:rsidRDefault="00BD4D22" w:rsidP="007001BD">
            <w:pPr>
              <w:jc w:val="center"/>
              <w:rPr>
                <w:rFonts w:hint="eastAsia"/>
                <w:lang w:val="x-none"/>
              </w:rPr>
            </w:pPr>
            <w:r w:rsidRPr="009924CF">
              <w:rPr>
                <w:rFonts w:hint="eastAsia"/>
                <w:lang w:val="x-none"/>
              </w:rPr>
              <w:t>poems</w:t>
            </w:r>
          </w:p>
          <w:p w14:paraId="3F8E4CCC" w14:textId="77777777" w:rsidR="00BD4D22" w:rsidRPr="009924CF" w:rsidRDefault="00BD4D22" w:rsidP="007001BD">
            <w:pPr>
              <w:jc w:val="center"/>
              <w:rPr>
                <w:rFonts w:hint="eastAsia"/>
                <w:lang w:val="x-none"/>
              </w:rPr>
            </w:pPr>
            <w:r w:rsidRPr="009924CF">
              <w:rPr>
                <w:rFonts w:hint="eastAsia"/>
                <w:lang w:val="x-none"/>
              </w:rPr>
              <w:t>（唐诗信息）</w:t>
            </w:r>
          </w:p>
        </w:tc>
        <w:tc>
          <w:tcPr>
            <w:tcW w:w="2131" w:type="dxa"/>
          </w:tcPr>
          <w:p w14:paraId="5124F358" w14:textId="77777777" w:rsidR="00BD4D22" w:rsidRPr="009924CF" w:rsidRDefault="00BD4D22" w:rsidP="00776788">
            <w:pPr>
              <w:jc w:val="center"/>
              <w:rPr>
                <w:rFonts w:hint="eastAsia"/>
                <w:lang w:val="x-none"/>
              </w:rPr>
            </w:pPr>
            <w:r w:rsidRPr="009924CF">
              <w:rPr>
                <w:rFonts w:hint="eastAsia"/>
                <w:lang w:val="x-none"/>
              </w:rPr>
              <w:t>poem_id</w:t>
            </w:r>
          </w:p>
        </w:tc>
        <w:tc>
          <w:tcPr>
            <w:tcW w:w="2131" w:type="dxa"/>
          </w:tcPr>
          <w:p w14:paraId="11984A84" w14:textId="77777777" w:rsidR="00BD4D22" w:rsidRPr="009924CF" w:rsidRDefault="00BD4D22" w:rsidP="00776788">
            <w:pPr>
              <w:jc w:val="center"/>
              <w:rPr>
                <w:rFonts w:hint="eastAsia"/>
                <w:lang w:val="x-none"/>
              </w:rPr>
            </w:pPr>
            <w:r w:rsidRPr="009924CF">
              <w:rPr>
                <w:lang w:val="x-none"/>
              </w:rPr>
              <w:t>varchar(</w:t>
            </w:r>
            <w:r w:rsidRPr="009924CF">
              <w:rPr>
                <w:rFonts w:hint="eastAsia"/>
                <w:lang w:val="x-none"/>
              </w:rPr>
              <w:t>1</w:t>
            </w:r>
            <w:r w:rsidRPr="009924CF">
              <w:rPr>
                <w:lang w:val="x-none"/>
              </w:rPr>
              <w:t>0)</w:t>
            </w:r>
          </w:p>
        </w:tc>
      </w:tr>
      <w:tr w:rsidR="00BD4D22" w:rsidRPr="00776788" w14:paraId="32170F7D" w14:textId="77777777" w:rsidTr="00776788">
        <w:trPr>
          <w:trHeight w:val="66"/>
        </w:trPr>
        <w:tc>
          <w:tcPr>
            <w:tcW w:w="2130" w:type="dxa"/>
            <w:vMerge/>
          </w:tcPr>
          <w:p w14:paraId="406B1396" w14:textId="77777777" w:rsidR="00BD4D22" w:rsidRPr="009924CF" w:rsidRDefault="00BD4D22" w:rsidP="00776788">
            <w:pPr>
              <w:jc w:val="center"/>
              <w:rPr>
                <w:rFonts w:hint="eastAsia"/>
                <w:lang w:val="x-none"/>
              </w:rPr>
            </w:pPr>
          </w:p>
        </w:tc>
        <w:tc>
          <w:tcPr>
            <w:tcW w:w="2130" w:type="dxa"/>
            <w:vMerge/>
          </w:tcPr>
          <w:p w14:paraId="66DB369C" w14:textId="77777777" w:rsidR="00BD4D22" w:rsidRPr="009924CF" w:rsidRDefault="00BD4D22" w:rsidP="00776788">
            <w:pPr>
              <w:jc w:val="center"/>
              <w:rPr>
                <w:lang w:val="x-none"/>
              </w:rPr>
            </w:pPr>
          </w:p>
        </w:tc>
        <w:tc>
          <w:tcPr>
            <w:tcW w:w="2131" w:type="dxa"/>
          </w:tcPr>
          <w:p w14:paraId="02CAE5B4" w14:textId="77777777" w:rsidR="00BD4D22" w:rsidRPr="009924CF" w:rsidRDefault="00BD4D22" w:rsidP="00776788">
            <w:pPr>
              <w:jc w:val="center"/>
              <w:rPr>
                <w:rFonts w:hint="eastAsia"/>
                <w:lang w:val="x-none"/>
              </w:rPr>
            </w:pPr>
            <w:r w:rsidRPr="009924CF">
              <w:rPr>
                <w:rFonts w:hint="eastAsia"/>
                <w:lang w:val="x-none"/>
              </w:rPr>
              <w:t>title</w:t>
            </w:r>
          </w:p>
        </w:tc>
        <w:tc>
          <w:tcPr>
            <w:tcW w:w="2131" w:type="dxa"/>
          </w:tcPr>
          <w:p w14:paraId="3CDAD480" w14:textId="77777777" w:rsidR="00BD4D22" w:rsidRPr="009924CF" w:rsidRDefault="00BD4D22" w:rsidP="00776788">
            <w:pPr>
              <w:jc w:val="center"/>
              <w:rPr>
                <w:rFonts w:hint="eastAsia"/>
                <w:lang w:val="x-none"/>
              </w:rPr>
            </w:pPr>
            <w:r w:rsidRPr="009924CF">
              <w:rPr>
                <w:rFonts w:hint="eastAsia"/>
                <w:lang w:val="x-none"/>
              </w:rPr>
              <w:t>varchar(100)</w:t>
            </w:r>
          </w:p>
        </w:tc>
      </w:tr>
      <w:tr w:rsidR="00BD4D22" w:rsidRPr="00776788" w14:paraId="778D85E6" w14:textId="77777777" w:rsidTr="00776788">
        <w:trPr>
          <w:trHeight w:val="66"/>
        </w:trPr>
        <w:tc>
          <w:tcPr>
            <w:tcW w:w="2130" w:type="dxa"/>
            <w:vMerge/>
          </w:tcPr>
          <w:p w14:paraId="39BA08D9" w14:textId="77777777" w:rsidR="00BD4D22" w:rsidRPr="009924CF" w:rsidRDefault="00BD4D22" w:rsidP="00776788">
            <w:pPr>
              <w:jc w:val="center"/>
              <w:rPr>
                <w:rFonts w:hint="eastAsia"/>
                <w:lang w:val="x-none"/>
              </w:rPr>
            </w:pPr>
          </w:p>
        </w:tc>
        <w:tc>
          <w:tcPr>
            <w:tcW w:w="2130" w:type="dxa"/>
            <w:vMerge/>
          </w:tcPr>
          <w:p w14:paraId="30F24FE3" w14:textId="77777777" w:rsidR="00BD4D22" w:rsidRPr="009924CF" w:rsidRDefault="00BD4D22" w:rsidP="00776788">
            <w:pPr>
              <w:jc w:val="center"/>
              <w:rPr>
                <w:lang w:val="x-none"/>
              </w:rPr>
            </w:pPr>
          </w:p>
        </w:tc>
        <w:tc>
          <w:tcPr>
            <w:tcW w:w="2131" w:type="dxa"/>
          </w:tcPr>
          <w:p w14:paraId="5AEF963F" w14:textId="77777777" w:rsidR="00BD4D22" w:rsidRPr="009924CF" w:rsidRDefault="00BD4D22" w:rsidP="00776788">
            <w:pPr>
              <w:jc w:val="center"/>
              <w:rPr>
                <w:rFonts w:hint="eastAsia"/>
                <w:lang w:val="x-none"/>
              </w:rPr>
            </w:pPr>
            <w:r w:rsidRPr="009924CF">
              <w:rPr>
                <w:rFonts w:hint="eastAsia"/>
                <w:lang w:val="x-none"/>
              </w:rPr>
              <w:t>author_id</w:t>
            </w:r>
          </w:p>
        </w:tc>
        <w:tc>
          <w:tcPr>
            <w:tcW w:w="2131" w:type="dxa"/>
          </w:tcPr>
          <w:p w14:paraId="3463E679" w14:textId="77777777" w:rsidR="00BD4D22" w:rsidRPr="009924CF" w:rsidRDefault="00BD4D22" w:rsidP="00776788">
            <w:pPr>
              <w:jc w:val="center"/>
              <w:rPr>
                <w:rFonts w:hint="eastAsia"/>
                <w:lang w:val="x-none"/>
              </w:rPr>
            </w:pPr>
            <w:r w:rsidRPr="009924CF">
              <w:rPr>
                <w:rFonts w:hint="eastAsia"/>
                <w:lang w:val="x-none"/>
              </w:rPr>
              <w:t>varchar(10)</w:t>
            </w:r>
          </w:p>
        </w:tc>
      </w:tr>
      <w:tr w:rsidR="00BD4D22" w:rsidRPr="00776788" w14:paraId="43116022" w14:textId="77777777" w:rsidTr="00776788">
        <w:trPr>
          <w:trHeight w:val="66"/>
        </w:trPr>
        <w:tc>
          <w:tcPr>
            <w:tcW w:w="2130" w:type="dxa"/>
            <w:vMerge/>
          </w:tcPr>
          <w:p w14:paraId="0B56AF82" w14:textId="77777777" w:rsidR="00BD4D22" w:rsidRPr="009924CF" w:rsidRDefault="00BD4D22" w:rsidP="00776788">
            <w:pPr>
              <w:jc w:val="center"/>
              <w:rPr>
                <w:rFonts w:hint="eastAsia"/>
                <w:lang w:val="x-none"/>
              </w:rPr>
            </w:pPr>
          </w:p>
        </w:tc>
        <w:tc>
          <w:tcPr>
            <w:tcW w:w="2130" w:type="dxa"/>
            <w:vMerge/>
          </w:tcPr>
          <w:p w14:paraId="1797D7E2" w14:textId="77777777" w:rsidR="00BD4D22" w:rsidRPr="009924CF" w:rsidRDefault="00BD4D22" w:rsidP="00776788">
            <w:pPr>
              <w:jc w:val="center"/>
              <w:rPr>
                <w:lang w:val="x-none"/>
              </w:rPr>
            </w:pPr>
          </w:p>
        </w:tc>
        <w:tc>
          <w:tcPr>
            <w:tcW w:w="2131" w:type="dxa"/>
          </w:tcPr>
          <w:p w14:paraId="3741C1C8" w14:textId="77777777" w:rsidR="00BD4D22" w:rsidRPr="009924CF" w:rsidRDefault="00BD4D22" w:rsidP="00776788">
            <w:pPr>
              <w:jc w:val="center"/>
              <w:rPr>
                <w:rFonts w:hint="eastAsia"/>
                <w:lang w:val="x-none"/>
              </w:rPr>
            </w:pPr>
            <w:r w:rsidRPr="009924CF">
              <w:rPr>
                <w:rFonts w:hint="eastAsia"/>
                <w:lang w:val="x-none"/>
              </w:rPr>
              <w:t>author</w:t>
            </w:r>
          </w:p>
        </w:tc>
        <w:tc>
          <w:tcPr>
            <w:tcW w:w="2131" w:type="dxa"/>
          </w:tcPr>
          <w:p w14:paraId="70B3F6D6" w14:textId="77777777" w:rsidR="00BD4D22" w:rsidRPr="009924CF" w:rsidRDefault="00BD4D22" w:rsidP="00776788">
            <w:pPr>
              <w:jc w:val="center"/>
              <w:rPr>
                <w:rFonts w:hint="eastAsia"/>
                <w:lang w:val="x-none"/>
              </w:rPr>
            </w:pPr>
            <w:r w:rsidRPr="009924CF">
              <w:rPr>
                <w:lang w:val="x-none"/>
              </w:rPr>
              <w:t>varchar(50)</w:t>
            </w:r>
          </w:p>
        </w:tc>
      </w:tr>
      <w:tr w:rsidR="00BD4D22" w:rsidRPr="00776788" w14:paraId="1EE92AC9" w14:textId="77777777" w:rsidTr="00776788">
        <w:trPr>
          <w:trHeight w:val="66"/>
        </w:trPr>
        <w:tc>
          <w:tcPr>
            <w:tcW w:w="2130" w:type="dxa"/>
            <w:vMerge/>
          </w:tcPr>
          <w:p w14:paraId="0CA1E3E1" w14:textId="77777777" w:rsidR="00BD4D22" w:rsidRPr="009924CF" w:rsidRDefault="00BD4D22" w:rsidP="00776788">
            <w:pPr>
              <w:jc w:val="center"/>
              <w:rPr>
                <w:rFonts w:hint="eastAsia"/>
                <w:lang w:val="x-none"/>
              </w:rPr>
            </w:pPr>
          </w:p>
        </w:tc>
        <w:tc>
          <w:tcPr>
            <w:tcW w:w="2130" w:type="dxa"/>
            <w:vMerge/>
          </w:tcPr>
          <w:p w14:paraId="39AFD4F4" w14:textId="77777777" w:rsidR="00BD4D22" w:rsidRPr="009924CF" w:rsidRDefault="00BD4D22" w:rsidP="00776788">
            <w:pPr>
              <w:jc w:val="center"/>
              <w:rPr>
                <w:lang w:val="x-none"/>
              </w:rPr>
            </w:pPr>
          </w:p>
        </w:tc>
        <w:tc>
          <w:tcPr>
            <w:tcW w:w="2131" w:type="dxa"/>
          </w:tcPr>
          <w:p w14:paraId="2989608B" w14:textId="77777777" w:rsidR="00BD4D22" w:rsidRPr="009924CF" w:rsidRDefault="00BD4D22" w:rsidP="00345892">
            <w:pPr>
              <w:jc w:val="center"/>
              <w:rPr>
                <w:rFonts w:hint="eastAsia"/>
                <w:lang w:val="x-none"/>
              </w:rPr>
            </w:pPr>
            <w:r w:rsidRPr="009924CF">
              <w:rPr>
                <w:rFonts w:hint="eastAsia"/>
                <w:lang w:val="x-none"/>
              </w:rPr>
              <w:t>place_old</w:t>
            </w:r>
          </w:p>
        </w:tc>
        <w:tc>
          <w:tcPr>
            <w:tcW w:w="2131" w:type="dxa"/>
          </w:tcPr>
          <w:p w14:paraId="16498E6A" w14:textId="77777777" w:rsidR="00BD4D22" w:rsidRPr="009924CF" w:rsidRDefault="00BD4D22" w:rsidP="00776788">
            <w:pPr>
              <w:jc w:val="center"/>
              <w:rPr>
                <w:rFonts w:hint="eastAsia"/>
                <w:lang w:val="x-none"/>
              </w:rPr>
            </w:pPr>
            <w:r w:rsidRPr="009924CF">
              <w:rPr>
                <w:lang w:val="x-none"/>
              </w:rPr>
              <w:t>varchar(</w:t>
            </w:r>
            <w:r w:rsidRPr="009924CF">
              <w:rPr>
                <w:rFonts w:hint="eastAsia"/>
                <w:lang w:val="x-none"/>
              </w:rPr>
              <w:t>10</w:t>
            </w:r>
            <w:r w:rsidRPr="009924CF">
              <w:rPr>
                <w:lang w:val="x-none"/>
              </w:rPr>
              <w:t>0)</w:t>
            </w:r>
          </w:p>
        </w:tc>
      </w:tr>
      <w:tr w:rsidR="00BD4D22" w:rsidRPr="00776788" w14:paraId="00B0F8B1" w14:textId="77777777" w:rsidTr="00776788">
        <w:trPr>
          <w:trHeight w:val="66"/>
        </w:trPr>
        <w:tc>
          <w:tcPr>
            <w:tcW w:w="2130" w:type="dxa"/>
            <w:vMerge/>
          </w:tcPr>
          <w:p w14:paraId="721B3649" w14:textId="77777777" w:rsidR="00BD4D22" w:rsidRPr="009924CF" w:rsidRDefault="00BD4D22" w:rsidP="00776788">
            <w:pPr>
              <w:jc w:val="center"/>
              <w:rPr>
                <w:rFonts w:hint="eastAsia"/>
                <w:lang w:val="x-none"/>
              </w:rPr>
            </w:pPr>
          </w:p>
        </w:tc>
        <w:tc>
          <w:tcPr>
            <w:tcW w:w="2130" w:type="dxa"/>
            <w:vMerge/>
          </w:tcPr>
          <w:p w14:paraId="18FE837C" w14:textId="77777777" w:rsidR="00BD4D22" w:rsidRPr="009924CF" w:rsidRDefault="00BD4D22" w:rsidP="00776788">
            <w:pPr>
              <w:jc w:val="center"/>
              <w:rPr>
                <w:lang w:val="x-none"/>
              </w:rPr>
            </w:pPr>
          </w:p>
        </w:tc>
        <w:tc>
          <w:tcPr>
            <w:tcW w:w="2131" w:type="dxa"/>
          </w:tcPr>
          <w:p w14:paraId="7706F45A" w14:textId="77777777" w:rsidR="00BD4D22" w:rsidRPr="009924CF" w:rsidRDefault="00BD4D22" w:rsidP="00776788">
            <w:pPr>
              <w:jc w:val="center"/>
              <w:rPr>
                <w:rFonts w:hint="eastAsia"/>
                <w:lang w:val="x-none"/>
              </w:rPr>
            </w:pPr>
            <w:r w:rsidRPr="009924CF">
              <w:rPr>
                <w:rFonts w:hint="eastAsia"/>
                <w:lang w:val="x-none"/>
              </w:rPr>
              <w:t>place</w:t>
            </w:r>
          </w:p>
        </w:tc>
        <w:tc>
          <w:tcPr>
            <w:tcW w:w="2131" w:type="dxa"/>
          </w:tcPr>
          <w:p w14:paraId="60D90566" w14:textId="77777777" w:rsidR="00BD4D22" w:rsidRPr="009924CF" w:rsidRDefault="00BD4D22" w:rsidP="00776788">
            <w:pPr>
              <w:jc w:val="center"/>
              <w:rPr>
                <w:rFonts w:hint="eastAsia"/>
                <w:lang w:val="x-none"/>
              </w:rPr>
            </w:pPr>
            <w:r w:rsidRPr="009924CF">
              <w:rPr>
                <w:lang w:val="x-none"/>
              </w:rPr>
              <w:t>varchar(</w:t>
            </w:r>
            <w:r w:rsidRPr="009924CF">
              <w:rPr>
                <w:rFonts w:hint="eastAsia"/>
                <w:lang w:val="x-none"/>
              </w:rPr>
              <w:t>10</w:t>
            </w:r>
            <w:r w:rsidRPr="009924CF">
              <w:rPr>
                <w:lang w:val="x-none"/>
              </w:rPr>
              <w:t>0)</w:t>
            </w:r>
          </w:p>
        </w:tc>
      </w:tr>
      <w:tr w:rsidR="00BD4D22" w:rsidRPr="00776788" w14:paraId="17B9243E" w14:textId="77777777" w:rsidTr="00776788">
        <w:trPr>
          <w:trHeight w:val="66"/>
        </w:trPr>
        <w:tc>
          <w:tcPr>
            <w:tcW w:w="2130" w:type="dxa"/>
            <w:vMerge/>
          </w:tcPr>
          <w:p w14:paraId="20416197" w14:textId="77777777" w:rsidR="00BD4D22" w:rsidRPr="009924CF" w:rsidRDefault="00BD4D22" w:rsidP="00776788">
            <w:pPr>
              <w:jc w:val="center"/>
              <w:rPr>
                <w:rFonts w:hint="eastAsia"/>
                <w:lang w:val="x-none"/>
              </w:rPr>
            </w:pPr>
          </w:p>
        </w:tc>
        <w:tc>
          <w:tcPr>
            <w:tcW w:w="2130" w:type="dxa"/>
            <w:vMerge/>
          </w:tcPr>
          <w:p w14:paraId="074995AF" w14:textId="77777777" w:rsidR="00BD4D22" w:rsidRPr="009924CF" w:rsidRDefault="00BD4D22" w:rsidP="00776788">
            <w:pPr>
              <w:jc w:val="center"/>
              <w:rPr>
                <w:lang w:val="x-none"/>
              </w:rPr>
            </w:pPr>
          </w:p>
        </w:tc>
        <w:tc>
          <w:tcPr>
            <w:tcW w:w="2131" w:type="dxa"/>
          </w:tcPr>
          <w:p w14:paraId="2CFFFF8E" w14:textId="77777777" w:rsidR="00BD4D22" w:rsidRPr="009924CF" w:rsidRDefault="00BD4D22" w:rsidP="00776788">
            <w:pPr>
              <w:jc w:val="center"/>
              <w:rPr>
                <w:rFonts w:hint="eastAsia"/>
                <w:lang w:val="x-none"/>
              </w:rPr>
            </w:pPr>
            <w:r w:rsidRPr="009924CF">
              <w:rPr>
                <w:rFonts w:hint="eastAsia"/>
                <w:lang w:val="x-none"/>
              </w:rPr>
              <w:t>type</w:t>
            </w:r>
          </w:p>
        </w:tc>
        <w:tc>
          <w:tcPr>
            <w:tcW w:w="2131" w:type="dxa"/>
          </w:tcPr>
          <w:p w14:paraId="73FBA36B" w14:textId="77777777" w:rsidR="00BD4D22" w:rsidRPr="009924CF" w:rsidRDefault="00BD4D22" w:rsidP="00776788">
            <w:pPr>
              <w:jc w:val="center"/>
              <w:rPr>
                <w:rFonts w:hint="eastAsia"/>
                <w:lang w:val="x-none"/>
              </w:rPr>
            </w:pPr>
            <w:r w:rsidRPr="009924CF">
              <w:rPr>
                <w:rFonts w:hint="eastAsia"/>
                <w:lang w:val="x-none"/>
              </w:rPr>
              <w:t>varchar(50)</w:t>
            </w:r>
          </w:p>
        </w:tc>
      </w:tr>
      <w:tr w:rsidR="00BD4D22" w:rsidRPr="00776788" w14:paraId="31BE8E8A" w14:textId="77777777" w:rsidTr="00776788">
        <w:trPr>
          <w:trHeight w:val="66"/>
        </w:trPr>
        <w:tc>
          <w:tcPr>
            <w:tcW w:w="2130" w:type="dxa"/>
            <w:vMerge/>
          </w:tcPr>
          <w:p w14:paraId="34B00AA8" w14:textId="77777777" w:rsidR="00BD4D22" w:rsidRPr="009924CF" w:rsidRDefault="00BD4D22" w:rsidP="00776788">
            <w:pPr>
              <w:jc w:val="center"/>
              <w:rPr>
                <w:rFonts w:hint="eastAsia"/>
                <w:lang w:val="x-none"/>
              </w:rPr>
            </w:pPr>
          </w:p>
        </w:tc>
        <w:tc>
          <w:tcPr>
            <w:tcW w:w="2130" w:type="dxa"/>
            <w:vMerge/>
          </w:tcPr>
          <w:p w14:paraId="6095A858" w14:textId="77777777" w:rsidR="00BD4D22" w:rsidRPr="009924CF" w:rsidRDefault="00BD4D22" w:rsidP="00776788">
            <w:pPr>
              <w:jc w:val="center"/>
              <w:rPr>
                <w:lang w:val="x-none"/>
              </w:rPr>
            </w:pPr>
          </w:p>
        </w:tc>
        <w:tc>
          <w:tcPr>
            <w:tcW w:w="2131" w:type="dxa"/>
          </w:tcPr>
          <w:p w14:paraId="68682596" w14:textId="77777777" w:rsidR="00BD4D22" w:rsidRPr="009924CF" w:rsidRDefault="00BD4D22" w:rsidP="00776788">
            <w:pPr>
              <w:jc w:val="center"/>
              <w:rPr>
                <w:rFonts w:hint="eastAsia"/>
                <w:lang w:val="x-none"/>
              </w:rPr>
            </w:pPr>
            <w:r w:rsidRPr="009924CF">
              <w:rPr>
                <w:rFonts w:hint="eastAsia"/>
                <w:lang w:val="x-none"/>
              </w:rPr>
              <w:t>theme</w:t>
            </w:r>
          </w:p>
        </w:tc>
        <w:tc>
          <w:tcPr>
            <w:tcW w:w="2131" w:type="dxa"/>
          </w:tcPr>
          <w:p w14:paraId="7E76E1BA" w14:textId="77777777" w:rsidR="00BD4D22" w:rsidRPr="009924CF" w:rsidRDefault="00BD4D22" w:rsidP="004A639E">
            <w:pPr>
              <w:jc w:val="center"/>
              <w:rPr>
                <w:rFonts w:hint="eastAsia"/>
                <w:lang w:val="x-none"/>
              </w:rPr>
            </w:pPr>
            <w:r w:rsidRPr="009924CF">
              <w:rPr>
                <w:rFonts w:hint="eastAsia"/>
                <w:lang w:val="x-none"/>
              </w:rPr>
              <w:t>carchar(50)</w:t>
            </w:r>
          </w:p>
        </w:tc>
      </w:tr>
      <w:tr w:rsidR="00BD4D22" w:rsidRPr="00776788" w14:paraId="0543AF75" w14:textId="77777777" w:rsidTr="00776788">
        <w:trPr>
          <w:trHeight w:val="66"/>
        </w:trPr>
        <w:tc>
          <w:tcPr>
            <w:tcW w:w="2130" w:type="dxa"/>
            <w:vMerge/>
          </w:tcPr>
          <w:p w14:paraId="766F023F" w14:textId="77777777" w:rsidR="00BD4D22" w:rsidRPr="009924CF" w:rsidRDefault="00BD4D22" w:rsidP="00776788">
            <w:pPr>
              <w:jc w:val="center"/>
              <w:rPr>
                <w:rFonts w:hint="eastAsia"/>
                <w:lang w:val="x-none"/>
              </w:rPr>
            </w:pPr>
          </w:p>
        </w:tc>
        <w:tc>
          <w:tcPr>
            <w:tcW w:w="2130" w:type="dxa"/>
            <w:vMerge/>
          </w:tcPr>
          <w:p w14:paraId="1BB61AFB" w14:textId="77777777" w:rsidR="00BD4D22" w:rsidRPr="009924CF" w:rsidRDefault="00BD4D22" w:rsidP="00776788">
            <w:pPr>
              <w:jc w:val="center"/>
              <w:rPr>
                <w:lang w:val="x-none"/>
              </w:rPr>
            </w:pPr>
          </w:p>
        </w:tc>
        <w:tc>
          <w:tcPr>
            <w:tcW w:w="2131" w:type="dxa"/>
          </w:tcPr>
          <w:p w14:paraId="3435DED5" w14:textId="77777777" w:rsidR="00BD4D22" w:rsidRPr="009924CF" w:rsidRDefault="00BD4D22" w:rsidP="00776788">
            <w:pPr>
              <w:jc w:val="center"/>
              <w:rPr>
                <w:rFonts w:hint="eastAsia"/>
                <w:lang w:val="x-none"/>
              </w:rPr>
            </w:pPr>
            <w:r w:rsidRPr="009924CF">
              <w:rPr>
                <w:rFonts w:hint="eastAsia"/>
                <w:lang w:val="x-none"/>
              </w:rPr>
              <w:t>content</w:t>
            </w:r>
          </w:p>
        </w:tc>
        <w:tc>
          <w:tcPr>
            <w:tcW w:w="2131" w:type="dxa"/>
          </w:tcPr>
          <w:p w14:paraId="11B26E71" w14:textId="77777777" w:rsidR="00BD4D22" w:rsidRPr="009924CF" w:rsidRDefault="00BD4D22" w:rsidP="00776788">
            <w:pPr>
              <w:jc w:val="center"/>
              <w:rPr>
                <w:rFonts w:hint="eastAsia"/>
                <w:lang w:val="x-none"/>
              </w:rPr>
            </w:pPr>
            <w:r w:rsidRPr="009924CF">
              <w:rPr>
                <w:rFonts w:hint="eastAsia"/>
                <w:lang w:val="x-none"/>
              </w:rPr>
              <w:t>text</w:t>
            </w:r>
          </w:p>
        </w:tc>
      </w:tr>
      <w:tr w:rsidR="00BD4D22" w:rsidRPr="00776788" w14:paraId="5DF1475B" w14:textId="77777777" w:rsidTr="00776788">
        <w:trPr>
          <w:trHeight w:val="66"/>
        </w:trPr>
        <w:tc>
          <w:tcPr>
            <w:tcW w:w="2130" w:type="dxa"/>
            <w:vMerge/>
          </w:tcPr>
          <w:p w14:paraId="10AEDD25" w14:textId="77777777" w:rsidR="00BD4D22" w:rsidRPr="009924CF" w:rsidRDefault="00BD4D22" w:rsidP="00776788">
            <w:pPr>
              <w:jc w:val="center"/>
              <w:rPr>
                <w:rFonts w:hint="eastAsia"/>
                <w:lang w:val="x-none"/>
              </w:rPr>
            </w:pPr>
          </w:p>
        </w:tc>
        <w:tc>
          <w:tcPr>
            <w:tcW w:w="2130" w:type="dxa"/>
            <w:vMerge/>
          </w:tcPr>
          <w:p w14:paraId="1F668C6A" w14:textId="77777777" w:rsidR="00BD4D22" w:rsidRPr="009924CF" w:rsidRDefault="00BD4D22" w:rsidP="00776788">
            <w:pPr>
              <w:jc w:val="center"/>
              <w:rPr>
                <w:lang w:val="x-none"/>
              </w:rPr>
            </w:pPr>
          </w:p>
        </w:tc>
        <w:tc>
          <w:tcPr>
            <w:tcW w:w="2131" w:type="dxa"/>
          </w:tcPr>
          <w:p w14:paraId="3C258C49" w14:textId="77777777" w:rsidR="00BD4D22" w:rsidRPr="009924CF" w:rsidRDefault="00BD4D22" w:rsidP="00776788">
            <w:pPr>
              <w:jc w:val="center"/>
              <w:rPr>
                <w:rFonts w:hint="eastAsia"/>
                <w:lang w:val="x-none"/>
              </w:rPr>
            </w:pPr>
            <w:r w:rsidRPr="009924CF">
              <w:rPr>
                <w:rFonts w:hint="eastAsia"/>
                <w:lang w:val="x-none"/>
              </w:rPr>
              <w:t>longitude</w:t>
            </w:r>
          </w:p>
        </w:tc>
        <w:tc>
          <w:tcPr>
            <w:tcW w:w="2131" w:type="dxa"/>
          </w:tcPr>
          <w:p w14:paraId="078394D4" w14:textId="77777777" w:rsidR="00BD4D22" w:rsidRPr="009924CF" w:rsidRDefault="00BD4D22" w:rsidP="00776788">
            <w:pPr>
              <w:jc w:val="center"/>
              <w:rPr>
                <w:rFonts w:hint="eastAsia"/>
                <w:lang w:val="x-none"/>
              </w:rPr>
            </w:pPr>
            <w:r w:rsidRPr="009924CF">
              <w:rPr>
                <w:rFonts w:hint="eastAsia"/>
                <w:lang w:val="x-none"/>
              </w:rPr>
              <w:t>float</w:t>
            </w:r>
          </w:p>
        </w:tc>
      </w:tr>
      <w:tr w:rsidR="00BD4D22" w:rsidRPr="00776788" w14:paraId="1BAD6317" w14:textId="77777777" w:rsidTr="00776788">
        <w:trPr>
          <w:trHeight w:val="66"/>
        </w:trPr>
        <w:tc>
          <w:tcPr>
            <w:tcW w:w="2130" w:type="dxa"/>
            <w:vMerge/>
          </w:tcPr>
          <w:p w14:paraId="0C4B4CB2" w14:textId="77777777" w:rsidR="00BD4D22" w:rsidRPr="009924CF" w:rsidRDefault="00BD4D22" w:rsidP="00776788">
            <w:pPr>
              <w:jc w:val="center"/>
              <w:rPr>
                <w:rFonts w:hint="eastAsia"/>
                <w:lang w:val="x-none"/>
              </w:rPr>
            </w:pPr>
          </w:p>
        </w:tc>
        <w:tc>
          <w:tcPr>
            <w:tcW w:w="2130" w:type="dxa"/>
            <w:vMerge/>
          </w:tcPr>
          <w:p w14:paraId="3FCA0BF3" w14:textId="77777777" w:rsidR="00BD4D22" w:rsidRPr="009924CF" w:rsidRDefault="00BD4D22" w:rsidP="00776788">
            <w:pPr>
              <w:jc w:val="center"/>
              <w:rPr>
                <w:lang w:val="x-none"/>
              </w:rPr>
            </w:pPr>
          </w:p>
        </w:tc>
        <w:tc>
          <w:tcPr>
            <w:tcW w:w="2131" w:type="dxa"/>
          </w:tcPr>
          <w:p w14:paraId="45394776" w14:textId="77777777" w:rsidR="00BD4D22" w:rsidRPr="009924CF" w:rsidRDefault="00BD4D22" w:rsidP="00776788">
            <w:pPr>
              <w:jc w:val="center"/>
              <w:rPr>
                <w:rFonts w:hint="eastAsia"/>
                <w:lang w:val="x-none"/>
              </w:rPr>
            </w:pPr>
            <w:r w:rsidRPr="009924CF">
              <w:rPr>
                <w:rFonts w:hint="eastAsia"/>
                <w:lang w:val="x-none"/>
              </w:rPr>
              <w:t>latitude</w:t>
            </w:r>
          </w:p>
        </w:tc>
        <w:tc>
          <w:tcPr>
            <w:tcW w:w="2131" w:type="dxa"/>
          </w:tcPr>
          <w:p w14:paraId="41776012" w14:textId="77777777" w:rsidR="00BD4D22" w:rsidRPr="009924CF" w:rsidRDefault="00BD4D22" w:rsidP="00776788">
            <w:pPr>
              <w:jc w:val="center"/>
              <w:rPr>
                <w:rFonts w:hint="eastAsia"/>
                <w:lang w:val="x-none"/>
              </w:rPr>
            </w:pPr>
            <w:r w:rsidRPr="009924CF">
              <w:rPr>
                <w:rFonts w:hint="eastAsia"/>
                <w:lang w:val="x-none"/>
              </w:rPr>
              <w:t>float</w:t>
            </w:r>
          </w:p>
        </w:tc>
      </w:tr>
      <w:tr w:rsidR="00BD4D22" w:rsidRPr="00776788" w14:paraId="44295A91" w14:textId="77777777" w:rsidTr="007001BD">
        <w:trPr>
          <w:trHeight w:val="141"/>
        </w:trPr>
        <w:tc>
          <w:tcPr>
            <w:tcW w:w="2130" w:type="dxa"/>
            <w:vMerge/>
          </w:tcPr>
          <w:p w14:paraId="65BF26F2" w14:textId="77777777" w:rsidR="00BD4D22" w:rsidRPr="009924CF" w:rsidRDefault="00BD4D22" w:rsidP="00776788">
            <w:pPr>
              <w:jc w:val="center"/>
              <w:rPr>
                <w:rFonts w:hint="eastAsia"/>
                <w:lang w:val="x-none"/>
              </w:rPr>
            </w:pPr>
          </w:p>
        </w:tc>
        <w:tc>
          <w:tcPr>
            <w:tcW w:w="2130" w:type="dxa"/>
            <w:vMerge w:val="restart"/>
            <w:vAlign w:val="center"/>
          </w:tcPr>
          <w:p w14:paraId="7145F797" w14:textId="77777777" w:rsidR="00BD4D22" w:rsidRPr="009924CF" w:rsidRDefault="00BD4D22" w:rsidP="007001BD">
            <w:pPr>
              <w:jc w:val="center"/>
              <w:rPr>
                <w:lang w:val="x-none"/>
              </w:rPr>
            </w:pPr>
            <w:r w:rsidRPr="009924CF">
              <w:rPr>
                <w:rFonts w:hint="eastAsia"/>
                <w:lang w:val="x-none"/>
              </w:rPr>
              <w:t>favorites</w:t>
            </w:r>
          </w:p>
          <w:p w14:paraId="2438485B" w14:textId="77777777" w:rsidR="00BD4D22" w:rsidRPr="009924CF" w:rsidRDefault="00BD4D22" w:rsidP="007001BD">
            <w:pPr>
              <w:jc w:val="center"/>
              <w:rPr>
                <w:rFonts w:hint="eastAsia"/>
                <w:lang w:val="x-none"/>
              </w:rPr>
            </w:pPr>
            <w:r w:rsidRPr="009924CF">
              <w:rPr>
                <w:rFonts w:hint="eastAsia"/>
                <w:lang w:val="x-none"/>
              </w:rPr>
              <w:t>（收藏夹信息）</w:t>
            </w:r>
          </w:p>
        </w:tc>
        <w:tc>
          <w:tcPr>
            <w:tcW w:w="2131" w:type="dxa"/>
          </w:tcPr>
          <w:p w14:paraId="1E3C7F23" w14:textId="77777777" w:rsidR="00BD4D22" w:rsidRPr="009924CF" w:rsidRDefault="00BD4D22" w:rsidP="00BD4D22">
            <w:pPr>
              <w:jc w:val="center"/>
              <w:rPr>
                <w:rFonts w:hint="eastAsia"/>
                <w:lang w:val="x-none"/>
              </w:rPr>
            </w:pPr>
            <w:r w:rsidRPr="009924CF">
              <w:rPr>
                <w:rFonts w:hint="eastAsia"/>
                <w:lang w:val="x-none"/>
              </w:rPr>
              <w:t>favorite_id</w:t>
            </w:r>
          </w:p>
        </w:tc>
        <w:tc>
          <w:tcPr>
            <w:tcW w:w="2131" w:type="dxa"/>
          </w:tcPr>
          <w:p w14:paraId="11E61E69" w14:textId="77777777" w:rsidR="00BD4D22" w:rsidRPr="009924CF" w:rsidRDefault="00BD4D22" w:rsidP="00776788">
            <w:pPr>
              <w:jc w:val="center"/>
              <w:rPr>
                <w:rFonts w:hint="eastAsia"/>
                <w:lang w:val="x-none"/>
              </w:rPr>
            </w:pPr>
            <w:r w:rsidRPr="009924CF">
              <w:rPr>
                <w:rFonts w:hint="eastAsia"/>
                <w:lang w:val="x-none"/>
              </w:rPr>
              <w:t>int</w:t>
            </w:r>
          </w:p>
        </w:tc>
      </w:tr>
      <w:tr w:rsidR="00BD4D22" w:rsidRPr="00776788" w14:paraId="0FA8093F" w14:textId="77777777" w:rsidTr="00776788">
        <w:trPr>
          <w:trHeight w:val="141"/>
        </w:trPr>
        <w:tc>
          <w:tcPr>
            <w:tcW w:w="2130" w:type="dxa"/>
            <w:vMerge/>
          </w:tcPr>
          <w:p w14:paraId="01843DE7" w14:textId="77777777" w:rsidR="00BD4D22" w:rsidRPr="009924CF" w:rsidRDefault="00BD4D22" w:rsidP="00776788">
            <w:pPr>
              <w:jc w:val="center"/>
              <w:rPr>
                <w:rFonts w:hint="eastAsia"/>
                <w:lang w:val="x-none"/>
              </w:rPr>
            </w:pPr>
          </w:p>
        </w:tc>
        <w:tc>
          <w:tcPr>
            <w:tcW w:w="2130" w:type="dxa"/>
            <w:vMerge/>
          </w:tcPr>
          <w:p w14:paraId="4947767F" w14:textId="77777777" w:rsidR="00BD4D22" w:rsidRPr="009924CF" w:rsidRDefault="00BD4D22" w:rsidP="00776788">
            <w:pPr>
              <w:jc w:val="center"/>
              <w:rPr>
                <w:lang w:val="x-none"/>
              </w:rPr>
            </w:pPr>
          </w:p>
        </w:tc>
        <w:tc>
          <w:tcPr>
            <w:tcW w:w="2131" w:type="dxa"/>
          </w:tcPr>
          <w:p w14:paraId="5599CD17" w14:textId="77777777" w:rsidR="00BD4D22" w:rsidRPr="009924CF" w:rsidRDefault="00BD4D22" w:rsidP="00776788">
            <w:pPr>
              <w:jc w:val="center"/>
              <w:rPr>
                <w:rFonts w:hint="eastAsia"/>
                <w:lang w:val="x-none"/>
              </w:rPr>
            </w:pPr>
            <w:r w:rsidRPr="009924CF">
              <w:rPr>
                <w:rFonts w:hint="eastAsia"/>
                <w:lang w:val="x-none"/>
              </w:rPr>
              <w:t>uid</w:t>
            </w:r>
          </w:p>
        </w:tc>
        <w:tc>
          <w:tcPr>
            <w:tcW w:w="2131" w:type="dxa"/>
          </w:tcPr>
          <w:p w14:paraId="085DC054" w14:textId="77777777" w:rsidR="00BD4D22" w:rsidRPr="009924CF" w:rsidRDefault="00BD4D22" w:rsidP="00776788">
            <w:pPr>
              <w:jc w:val="center"/>
              <w:rPr>
                <w:rFonts w:hint="eastAsia"/>
                <w:lang w:val="x-none"/>
              </w:rPr>
            </w:pPr>
            <w:r w:rsidRPr="009924CF">
              <w:rPr>
                <w:rFonts w:hint="eastAsia"/>
                <w:lang w:val="x-none"/>
              </w:rPr>
              <w:t>int</w:t>
            </w:r>
          </w:p>
        </w:tc>
      </w:tr>
      <w:tr w:rsidR="00BD4D22" w:rsidRPr="00776788" w14:paraId="37E9202A" w14:textId="77777777" w:rsidTr="00776788">
        <w:trPr>
          <w:trHeight w:val="141"/>
        </w:trPr>
        <w:tc>
          <w:tcPr>
            <w:tcW w:w="2130" w:type="dxa"/>
            <w:vMerge/>
          </w:tcPr>
          <w:p w14:paraId="3C77683D" w14:textId="77777777" w:rsidR="00BD4D22" w:rsidRPr="009924CF" w:rsidRDefault="00BD4D22" w:rsidP="00776788">
            <w:pPr>
              <w:jc w:val="center"/>
              <w:rPr>
                <w:rFonts w:hint="eastAsia"/>
                <w:lang w:val="x-none"/>
              </w:rPr>
            </w:pPr>
          </w:p>
        </w:tc>
        <w:tc>
          <w:tcPr>
            <w:tcW w:w="2130" w:type="dxa"/>
            <w:vMerge/>
          </w:tcPr>
          <w:p w14:paraId="4BE6C865" w14:textId="77777777" w:rsidR="00BD4D22" w:rsidRPr="009924CF" w:rsidRDefault="00BD4D22" w:rsidP="00776788">
            <w:pPr>
              <w:jc w:val="center"/>
              <w:rPr>
                <w:lang w:val="x-none"/>
              </w:rPr>
            </w:pPr>
          </w:p>
        </w:tc>
        <w:tc>
          <w:tcPr>
            <w:tcW w:w="2131" w:type="dxa"/>
          </w:tcPr>
          <w:p w14:paraId="6FA2BB88" w14:textId="77777777" w:rsidR="00BD4D22" w:rsidRPr="009924CF" w:rsidRDefault="00BD4D22" w:rsidP="00776788">
            <w:pPr>
              <w:jc w:val="center"/>
              <w:rPr>
                <w:rFonts w:hint="eastAsia"/>
                <w:lang w:val="x-none"/>
              </w:rPr>
            </w:pPr>
            <w:r w:rsidRPr="009924CF">
              <w:rPr>
                <w:rFonts w:hint="eastAsia"/>
                <w:lang w:val="x-none"/>
              </w:rPr>
              <w:t>poem_id</w:t>
            </w:r>
          </w:p>
        </w:tc>
        <w:tc>
          <w:tcPr>
            <w:tcW w:w="2131" w:type="dxa"/>
          </w:tcPr>
          <w:p w14:paraId="51013F60" w14:textId="77777777" w:rsidR="00BD4D22" w:rsidRPr="009924CF" w:rsidRDefault="00BD4D22" w:rsidP="004A639E">
            <w:pPr>
              <w:jc w:val="center"/>
              <w:rPr>
                <w:rFonts w:hint="eastAsia"/>
                <w:lang w:val="x-none"/>
              </w:rPr>
            </w:pPr>
            <w:r w:rsidRPr="009924CF">
              <w:rPr>
                <w:rFonts w:hint="eastAsia"/>
                <w:lang w:val="x-none"/>
              </w:rPr>
              <w:t>varchar(20)</w:t>
            </w:r>
          </w:p>
        </w:tc>
      </w:tr>
      <w:tr w:rsidR="00BD4D22" w:rsidRPr="00776788" w14:paraId="0B4046DD" w14:textId="77777777" w:rsidTr="00776788">
        <w:trPr>
          <w:trHeight w:val="141"/>
        </w:trPr>
        <w:tc>
          <w:tcPr>
            <w:tcW w:w="2130" w:type="dxa"/>
            <w:vMerge/>
          </w:tcPr>
          <w:p w14:paraId="0583C061" w14:textId="77777777" w:rsidR="00BD4D22" w:rsidRPr="009924CF" w:rsidRDefault="00BD4D22" w:rsidP="00776788">
            <w:pPr>
              <w:jc w:val="center"/>
              <w:rPr>
                <w:rFonts w:hint="eastAsia"/>
                <w:lang w:val="x-none"/>
              </w:rPr>
            </w:pPr>
          </w:p>
        </w:tc>
        <w:tc>
          <w:tcPr>
            <w:tcW w:w="2130" w:type="dxa"/>
            <w:vMerge/>
          </w:tcPr>
          <w:p w14:paraId="2A7809E7" w14:textId="77777777" w:rsidR="00BD4D22" w:rsidRPr="009924CF" w:rsidRDefault="00BD4D22" w:rsidP="00776788">
            <w:pPr>
              <w:jc w:val="center"/>
              <w:rPr>
                <w:lang w:val="x-none"/>
              </w:rPr>
            </w:pPr>
          </w:p>
        </w:tc>
        <w:tc>
          <w:tcPr>
            <w:tcW w:w="2131" w:type="dxa"/>
          </w:tcPr>
          <w:p w14:paraId="5A20B364" w14:textId="77777777" w:rsidR="00BD4D22" w:rsidRPr="009924CF" w:rsidRDefault="00BD4D22" w:rsidP="00776788">
            <w:pPr>
              <w:jc w:val="center"/>
              <w:rPr>
                <w:rFonts w:hint="eastAsia"/>
                <w:lang w:val="x-none"/>
              </w:rPr>
            </w:pPr>
            <w:r w:rsidRPr="009924CF">
              <w:rPr>
                <w:rFonts w:hint="eastAsia"/>
                <w:lang w:val="x-none"/>
              </w:rPr>
              <w:t>favorite_time</w:t>
            </w:r>
          </w:p>
        </w:tc>
        <w:tc>
          <w:tcPr>
            <w:tcW w:w="2131" w:type="dxa"/>
          </w:tcPr>
          <w:p w14:paraId="338EE051" w14:textId="77777777" w:rsidR="00BD4D22" w:rsidRPr="009924CF" w:rsidRDefault="00BD4D22" w:rsidP="00776788">
            <w:pPr>
              <w:jc w:val="center"/>
              <w:rPr>
                <w:rFonts w:hint="eastAsia"/>
                <w:lang w:val="x-none"/>
              </w:rPr>
            </w:pPr>
            <w:r w:rsidRPr="009924CF">
              <w:rPr>
                <w:rFonts w:hint="eastAsia"/>
                <w:lang w:val="x-none"/>
              </w:rPr>
              <w:t>datatime</w:t>
            </w:r>
          </w:p>
        </w:tc>
      </w:tr>
      <w:tr w:rsidR="00BD4D22" w:rsidRPr="00776788" w14:paraId="253817EF" w14:textId="77777777" w:rsidTr="00776788">
        <w:trPr>
          <w:trHeight w:val="141"/>
        </w:trPr>
        <w:tc>
          <w:tcPr>
            <w:tcW w:w="2130" w:type="dxa"/>
            <w:vMerge/>
          </w:tcPr>
          <w:p w14:paraId="3BEB520B" w14:textId="77777777" w:rsidR="00BD4D22" w:rsidRPr="009924CF" w:rsidRDefault="00BD4D22" w:rsidP="00776788">
            <w:pPr>
              <w:jc w:val="center"/>
              <w:rPr>
                <w:rFonts w:hint="eastAsia"/>
                <w:lang w:val="x-none"/>
              </w:rPr>
            </w:pPr>
          </w:p>
        </w:tc>
        <w:tc>
          <w:tcPr>
            <w:tcW w:w="2130" w:type="dxa"/>
            <w:vMerge/>
          </w:tcPr>
          <w:p w14:paraId="4DB74DF5" w14:textId="77777777" w:rsidR="00BD4D22" w:rsidRPr="009924CF" w:rsidRDefault="00BD4D22" w:rsidP="00776788">
            <w:pPr>
              <w:jc w:val="center"/>
              <w:rPr>
                <w:lang w:val="x-none"/>
              </w:rPr>
            </w:pPr>
          </w:p>
        </w:tc>
        <w:tc>
          <w:tcPr>
            <w:tcW w:w="2131" w:type="dxa"/>
          </w:tcPr>
          <w:p w14:paraId="0C36814E" w14:textId="77777777" w:rsidR="00BD4D22" w:rsidRPr="009924CF" w:rsidRDefault="00BD4D22" w:rsidP="00776788">
            <w:pPr>
              <w:jc w:val="center"/>
              <w:rPr>
                <w:rFonts w:hint="eastAsia"/>
                <w:lang w:val="x-none"/>
              </w:rPr>
            </w:pPr>
            <w:r w:rsidRPr="009924CF">
              <w:rPr>
                <w:rFonts w:hint="eastAsia"/>
                <w:lang w:val="x-none"/>
              </w:rPr>
              <w:t>title</w:t>
            </w:r>
          </w:p>
        </w:tc>
        <w:tc>
          <w:tcPr>
            <w:tcW w:w="2131" w:type="dxa"/>
          </w:tcPr>
          <w:p w14:paraId="220B43E3" w14:textId="77777777" w:rsidR="00BD4D22" w:rsidRPr="009924CF" w:rsidRDefault="00BD4D22" w:rsidP="00776788">
            <w:pPr>
              <w:jc w:val="center"/>
              <w:rPr>
                <w:rFonts w:hint="eastAsia"/>
                <w:lang w:val="x-none"/>
              </w:rPr>
            </w:pPr>
            <w:r w:rsidRPr="009924CF">
              <w:rPr>
                <w:rFonts w:hint="eastAsia"/>
                <w:lang w:val="x-none"/>
              </w:rPr>
              <w:t>varchar(100)</w:t>
            </w:r>
          </w:p>
        </w:tc>
      </w:tr>
      <w:tr w:rsidR="00BD4D22" w:rsidRPr="00776788" w14:paraId="4CF21A69" w14:textId="77777777" w:rsidTr="00BD4D22">
        <w:trPr>
          <w:trHeight w:val="141"/>
        </w:trPr>
        <w:tc>
          <w:tcPr>
            <w:tcW w:w="2130" w:type="dxa"/>
            <w:vMerge/>
          </w:tcPr>
          <w:p w14:paraId="73FAF5B3" w14:textId="77777777" w:rsidR="00BD4D22" w:rsidRPr="009924CF" w:rsidRDefault="00BD4D22" w:rsidP="00776788">
            <w:pPr>
              <w:jc w:val="center"/>
              <w:rPr>
                <w:rFonts w:hint="eastAsia"/>
                <w:lang w:val="x-none"/>
              </w:rPr>
            </w:pPr>
          </w:p>
        </w:tc>
        <w:tc>
          <w:tcPr>
            <w:tcW w:w="2130" w:type="dxa"/>
            <w:vMerge w:val="restart"/>
            <w:vAlign w:val="center"/>
          </w:tcPr>
          <w:p w14:paraId="7DB0D7F9" w14:textId="77777777" w:rsidR="00BD4D22" w:rsidRPr="009924CF" w:rsidRDefault="00BD4D22" w:rsidP="00BD4D22">
            <w:pPr>
              <w:jc w:val="center"/>
              <w:rPr>
                <w:lang w:val="x-none"/>
              </w:rPr>
            </w:pPr>
            <w:r w:rsidRPr="009924CF">
              <w:rPr>
                <w:rFonts w:hint="eastAsia"/>
                <w:lang w:val="x-none"/>
              </w:rPr>
              <w:t>comments</w:t>
            </w:r>
          </w:p>
          <w:p w14:paraId="045A66B8" w14:textId="77777777" w:rsidR="00BD4D22" w:rsidRPr="009924CF" w:rsidRDefault="00BD4D22" w:rsidP="00BD4D22">
            <w:pPr>
              <w:jc w:val="center"/>
              <w:rPr>
                <w:rFonts w:hint="eastAsia"/>
                <w:lang w:val="x-none"/>
              </w:rPr>
            </w:pPr>
            <w:r w:rsidRPr="009924CF">
              <w:rPr>
                <w:rFonts w:hint="eastAsia"/>
                <w:lang w:val="x-none"/>
              </w:rPr>
              <w:t>（评论信息）</w:t>
            </w:r>
          </w:p>
        </w:tc>
        <w:tc>
          <w:tcPr>
            <w:tcW w:w="2131" w:type="dxa"/>
          </w:tcPr>
          <w:p w14:paraId="1B234CAE" w14:textId="77777777" w:rsidR="00BD4D22" w:rsidRPr="009924CF" w:rsidRDefault="00BD4D22" w:rsidP="00BD4D22">
            <w:pPr>
              <w:jc w:val="center"/>
              <w:rPr>
                <w:rFonts w:hint="eastAsia"/>
                <w:lang w:val="x-none"/>
              </w:rPr>
            </w:pPr>
            <w:r w:rsidRPr="009924CF">
              <w:rPr>
                <w:rFonts w:hint="eastAsia"/>
                <w:lang w:val="x-none"/>
              </w:rPr>
              <w:t>comments_id</w:t>
            </w:r>
          </w:p>
        </w:tc>
        <w:tc>
          <w:tcPr>
            <w:tcW w:w="2131" w:type="dxa"/>
          </w:tcPr>
          <w:p w14:paraId="34416CA7" w14:textId="77777777" w:rsidR="00BD4D22" w:rsidRPr="009924CF" w:rsidRDefault="00BD4D22" w:rsidP="00776788">
            <w:pPr>
              <w:jc w:val="center"/>
              <w:rPr>
                <w:rFonts w:hint="eastAsia"/>
                <w:lang w:val="x-none"/>
              </w:rPr>
            </w:pPr>
            <w:r w:rsidRPr="009924CF">
              <w:rPr>
                <w:rFonts w:hint="eastAsia"/>
                <w:lang w:val="x-none"/>
              </w:rPr>
              <w:t>int</w:t>
            </w:r>
          </w:p>
        </w:tc>
      </w:tr>
      <w:tr w:rsidR="00BD4D22" w:rsidRPr="00776788" w14:paraId="4BE2E9DE" w14:textId="77777777" w:rsidTr="00776788">
        <w:trPr>
          <w:trHeight w:val="141"/>
        </w:trPr>
        <w:tc>
          <w:tcPr>
            <w:tcW w:w="2130" w:type="dxa"/>
            <w:vMerge/>
          </w:tcPr>
          <w:p w14:paraId="7EEBFC84" w14:textId="77777777" w:rsidR="00BD4D22" w:rsidRPr="009924CF" w:rsidRDefault="00BD4D22" w:rsidP="00776788">
            <w:pPr>
              <w:jc w:val="center"/>
              <w:rPr>
                <w:rFonts w:hint="eastAsia"/>
                <w:lang w:val="x-none"/>
              </w:rPr>
            </w:pPr>
          </w:p>
        </w:tc>
        <w:tc>
          <w:tcPr>
            <w:tcW w:w="2130" w:type="dxa"/>
            <w:vMerge/>
          </w:tcPr>
          <w:p w14:paraId="3E435402" w14:textId="77777777" w:rsidR="00BD4D22" w:rsidRPr="009924CF" w:rsidRDefault="00BD4D22" w:rsidP="00776788">
            <w:pPr>
              <w:jc w:val="center"/>
              <w:rPr>
                <w:lang w:val="x-none"/>
              </w:rPr>
            </w:pPr>
          </w:p>
        </w:tc>
        <w:tc>
          <w:tcPr>
            <w:tcW w:w="2131" w:type="dxa"/>
          </w:tcPr>
          <w:p w14:paraId="37FA948A" w14:textId="77777777" w:rsidR="00BD4D22" w:rsidRPr="009924CF" w:rsidRDefault="00BD4D22" w:rsidP="00776788">
            <w:pPr>
              <w:jc w:val="center"/>
              <w:rPr>
                <w:rFonts w:hint="eastAsia"/>
                <w:lang w:val="x-none"/>
              </w:rPr>
            </w:pPr>
            <w:r w:rsidRPr="009924CF">
              <w:rPr>
                <w:rFonts w:hint="eastAsia"/>
                <w:lang w:val="x-none"/>
              </w:rPr>
              <w:t>uid</w:t>
            </w:r>
          </w:p>
        </w:tc>
        <w:tc>
          <w:tcPr>
            <w:tcW w:w="2131" w:type="dxa"/>
          </w:tcPr>
          <w:p w14:paraId="2321345F" w14:textId="77777777" w:rsidR="00BD4D22" w:rsidRPr="009924CF" w:rsidRDefault="00BD4D22" w:rsidP="00776788">
            <w:pPr>
              <w:jc w:val="center"/>
              <w:rPr>
                <w:rFonts w:hint="eastAsia"/>
                <w:lang w:val="x-none"/>
              </w:rPr>
            </w:pPr>
            <w:r w:rsidRPr="009924CF">
              <w:rPr>
                <w:rFonts w:hint="eastAsia"/>
                <w:lang w:val="x-none"/>
              </w:rPr>
              <w:t>int</w:t>
            </w:r>
          </w:p>
        </w:tc>
      </w:tr>
      <w:tr w:rsidR="00BD4D22" w:rsidRPr="00776788" w14:paraId="19A252E9" w14:textId="77777777" w:rsidTr="00776788">
        <w:trPr>
          <w:trHeight w:val="141"/>
        </w:trPr>
        <w:tc>
          <w:tcPr>
            <w:tcW w:w="2130" w:type="dxa"/>
            <w:vMerge/>
          </w:tcPr>
          <w:p w14:paraId="5B32BCD1" w14:textId="77777777" w:rsidR="00BD4D22" w:rsidRPr="009924CF" w:rsidRDefault="00BD4D22" w:rsidP="00776788">
            <w:pPr>
              <w:jc w:val="center"/>
              <w:rPr>
                <w:rFonts w:hint="eastAsia"/>
                <w:lang w:val="x-none"/>
              </w:rPr>
            </w:pPr>
          </w:p>
        </w:tc>
        <w:tc>
          <w:tcPr>
            <w:tcW w:w="2130" w:type="dxa"/>
            <w:vMerge/>
          </w:tcPr>
          <w:p w14:paraId="44828F98" w14:textId="77777777" w:rsidR="00BD4D22" w:rsidRPr="009924CF" w:rsidRDefault="00BD4D22" w:rsidP="00776788">
            <w:pPr>
              <w:jc w:val="center"/>
              <w:rPr>
                <w:lang w:val="x-none"/>
              </w:rPr>
            </w:pPr>
          </w:p>
        </w:tc>
        <w:tc>
          <w:tcPr>
            <w:tcW w:w="2131" w:type="dxa"/>
          </w:tcPr>
          <w:p w14:paraId="5FCB82BF" w14:textId="77777777" w:rsidR="00BD4D22" w:rsidRPr="009924CF" w:rsidRDefault="00BD4D22" w:rsidP="00776788">
            <w:pPr>
              <w:jc w:val="center"/>
              <w:rPr>
                <w:rFonts w:hint="eastAsia"/>
                <w:lang w:val="x-none"/>
              </w:rPr>
            </w:pPr>
            <w:r w:rsidRPr="009924CF">
              <w:rPr>
                <w:rFonts w:hint="eastAsia"/>
                <w:lang w:val="x-none"/>
              </w:rPr>
              <w:t>poem_id</w:t>
            </w:r>
          </w:p>
        </w:tc>
        <w:tc>
          <w:tcPr>
            <w:tcW w:w="2131" w:type="dxa"/>
          </w:tcPr>
          <w:p w14:paraId="1D63D2FF" w14:textId="77777777" w:rsidR="00BD4D22" w:rsidRPr="009924CF" w:rsidRDefault="00BD4D22" w:rsidP="00776788">
            <w:pPr>
              <w:jc w:val="center"/>
              <w:rPr>
                <w:rFonts w:hint="eastAsia"/>
                <w:lang w:val="x-none"/>
              </w:rPr>
            </w:pPr>
            <w:r w:rsidRPr="009924CF">
              <w:rPr>
                <w:rFonts w:hint="eastAsia"/>
                <w:lang w:val="x-none"/>
              </w:rPr>
              <w:t>varchar(10)</w:t>
            </w:r>
          </w:p>
        </w:tc>
      </w:tr>
      <w:tr w:rsidR="00BD4D22" w:rsidRPr="00776788" w14:paraId="3F2162B2" w14:textId="77777777" w:rsidTr="00776788">
        <w:trPr>
          <w:trHeight w:val="141"/>
        </w:trPr>
        <w:tc>
          <w:tcPr>
            <w:tcW w:w="2130" w:type="dxa"/>
            <w:vMerge/>
          </w:tcPr>
          <w:p w14:paraId="0353790F" w14:textId="77777777" w:rsidR="00BD4D22" w:rsidRPr="009924CF" w:rsidRDefault="00BD4D22" w:rsidP="00776788">
            <w:pPr>
              <w:jc w:val="center"/>
              <w:rPr>
                <w:rFonts w:hint="eastAsia"/>
                <w:lang w:val="x-none"/>
              </w:rPr>
            </w:pPr>
          </w:p>
        </w:tc>
        <w:tc>
          <w:tcPr>
            <w:tcW w:w="2130" w:type="dxa"/>
            <w:vMerge/>
          </w:tcPr>
          <w:p w14:paraId="3457E1B5" w14:textId="77777777" w:rsidR="00BD4D22" w:rsidRPr="009924CF" w:rsidRDefault="00BD4D22" w:rsidP="00776788">
            <w:pPr>
              <w:jc w:val="center"/>
              <w:rPr>
                <w:lang w:val="x-none"/>
              </w:rPr>
            </w:pPr>
          </w:p>
        </w:tc>
        <w:tc>
          <w:tcPr>
            <w:tcW w:w="2131" w:type="dxa"/>
          </w:tcPr>
          <w:p w14:paraId="2A7AAB82" w14:textId="77777777" w:rsidR="00BD4D22" w:rsidRPr="009924CF" w:rsidRDefault="00BD4D22" w:rsidP="00776788">
            <w:pPr>
              <w:jc w:val="center"/>
              <w:rPr>
                <w:rFonts w:hint="eastAsia"/>
                <w:lang w:val="x-none"/>
              </w:rPr>
            </w:pPr>
            <w:r w:rsidRPr="009924CF">
              <w:rPr>
                <w:rFonts w:hint="eastAsia"/>
                <w:lang w:val="x-none"/>
              </w:rPr>
              <w:t>title</w:t>
            </w:r>
          </w:p>
        </w:tc>
        <w:tc>
          <w:tcPr>
            <w:tcW w:w="2131" w:type="dxa"/>
          </w:tcPr>
          <w:p w14:paraId="3F126109" w14:textId="77777777" w:rsidR="00BD4D22" w:rsidRPr="009924CF" w:rsidRDefault="00BD4D22" w:rsidP="00776788">
            <w:pPr>
              <w:jc w:val="center"/>
              <w:rPr>
                <w:rFonts w:hint="eastAsia"/>
                <w:lang w:val="x-none"/>
              </w:rPr>
            </w:pPr>
            <w:r w:rsidRPr="009924CF">
              <w:rPr>
                <w:rFonts w:hint="eastAsia"/>
                <w:lang w:val="x-none"/>
              </w:rPr>
              <w:t>varchar(100)</w:t>
            </w:r>
          </w:p>
        </w:tc>
      </w:tr>
      <w:tr w:rsidR="00BD4D22" w:rsidRPr="00776788" w14:paraId="69B95A74" w14:textId="77777777" w:rsidTr="00776788">
        <w:trPr>
          <w:trHeight w:val="141"/>
        </w:trPr>
        <w:tc>
          <w:tcPr>
            <w:tcW w:w="2130" w:type="dxa"/>
            <w:vMerge/>
          </w:tcPr>
          <w:p w14:paraId="7ED42AFD" w14:textId="77777777" w:rsidR="00BD4D22" w:rsidRPr="009924CF" w:rsidRDefault="00BD4D22" w:rsidP="00776788">
            <w:pPr>
              <w:jc w:val="center"/>
              <w:rPr>
                <w:rFonts w:hint="eastAsia"/>
                <w:lang w:val="x-none"/>
              </w:rPr>
            </w:pPr>
          </w:p>
        </w:tc>
        <w:tc>
          <w:tcPr>
            <w:tcW w:w="2130" w:type="dxa"/>
            <w:vMerge/>
          </w:tcPr>
          <w:p w14:paraId="2C82346E" w14:textId="77777777" w:rsidR="00BD4D22" w:rsidRPr="009924CF" w:rsidRDefault="00BD4D22" w:rsidP="00776788">
            <w:pPr>
              <w:jc w:val="center"/>
              <w:rPr>
                <w:lang w:val="x-none"/>
              </w:rPr>
            </w:pPr>
          </w:p>
        </w:tc>
        <w:tc>
          <w:tcPr>
            <w:tcW w:w="2131" w:type="dxa"/>
          </w:tcPr>
          <w:p w14:paraId="1A223801" w14:textId="77777777" w:rsidR="00BD4D22" w:rsidRPr="009924CF" w:rsidRDefault="00BD4D22" w:rsidP="00776788">
            <w:pPr>
              <w:jc w:val="center"/>
              <w:rPr>
                <w:rFonts w:hint="eastAsia"/>
                <w:lang w:val="x-none"/>
              </w:rPr>
            </w:pPr>
            <w:r w:rsidRPr="009924CF">
              <w:rPr>
                <w:rFonts w:hint="eastAsia"/>
                <w:lang w:val="x-none"/>
              </w:rPr>
              <w:t>commnet_content</w:t>
            </w:r>
          </w:p>
        </w:tc>
        <w:tc>
          <w:tcPr>
            <w:tcW w:w="2131" w:type="dxa"/>
          </w:tcPr>
          <w:p w14:paraId="2DCB4240" w14:textId="77777777" w:rsidR="00BD4D22" w:rsidRPr="009924CF" w:rsidRDefault="00BD4D22" w:rsidP="00776788">
            <w:pPr>
              <w:jc w:val="center"/>
              <w:rPr>
                <w:rFonts w:hint="eastAsia"/>
                <w:lang w:val="x-none"/>
              </w:rPr>
            </w:pPr>
            <w:r w:rsidRPr="009924CF">
              <w:rPr>
                <w:rFonts w:hint="eastAsia"/>
                <w:lang w:val="x-none"/>
              </w:rPr>
              <w:t>text</w:t>
            </w:r>
          </w:p>
        </w:tc>
      </w:tr>
      <w:tr w:rsidR="00BD4D22" w:rsidRPr="00776788" w14:paraId="40A2B7CF" w14:textId="77777777" w:rsidTr="00776788">
        <w:trPr>
          <w:trHeight w:val="141"/>
        </w:trPr>
        <w:tc>
          <w:tcPr>
            <w:tcW w:w="2130" w:type="dxa"/>
            <w:vMerge/>
          </w:tcPr>
          <w:p w14:paraId="06CFFFBE" w14:textId="77777777" w:rsidR="00BD4D22" w:rsidRPr="009924CF" w:rsidRDefault="00BD4D22" w:rsidP="00776788">
            <w:pPr>
              <w:jc w:val="center"/>
              <w:rPr>
                <w:rFonts w:hint="eastAsia"/>
                <w:lang w:val="x-none"/>
              </w:rPr>
            </w:pPr>
          </w:p>
        </w:tc>
        <w:tc>
          <w:tcPr>
            <w:tcW w:w="2130" w:type="dxa"/>
            <w:vMerge/>
          </w:tcPr>
          <w:p w14:paraId="7492C934" w14:textId="77777777" w:rsidR="00BD4D22" w:rsidRPr="009924CF" w:rsidRDefault="00BD4D22" w:rsidP="00776788">
            <w:pPr>
              <w:jc w:val="center"/>
              <w:rPr>
                <w:lang w:val="x-none"/>
              </w:rPr>
            </w:pPr>
          </w:p>
        </w:tc>
        <w:tc>
          <w:tcPr>
            <w:tcW w:w="2131" w:type="dxa"/>
          </w:tcPr>
          <w:p w14:paraId="3E3DBE09" w14:textId="77777777" w:rsidR="00BD4D22" w:rsidRPr="009924CF" w:rsidRDefault="00BD4D22" w:rsidP="00776788">
            <w:pPr>
              <w:jc w:val="center"/>
              <w:rPr>
                <w:rFonts w:hint="eastAsia"/>
                <w:lang w:val="x-none"/>
              </w:rPr>
            </w:pPr>
            <w:r w:rsidRPr="009924CF">
              <w:rPr>
                <w:rFonts w:hint="eastAsia"/>
                <w:lang w:val="x-none"/>
              </w:rPr>
              <w:t>comment_time</w:t>
            </w:r>
          </w:p>
        </w:tc>
        <w:tc>
          <w:tcPr>
            <w:tcW w:w="2131" w:type="dxa"/>
          </w:tcPr>
          <w:p w14:paraId="61B039B5" w14:textId="77777777" w:rsidR="00BD4D22" w:rsidRPr="009924CF" w:rsidRDefault="00BD4D22" w:rsidP="00776788">
            <w:pPr>
              <w:jc w:val="center"/>
              <w:rPr>
                <w:rFonts w:hint="eastAsia"/>
                <w:lang w:val="x-none"/>
              </w:rPr>
            </w:pPr>
            <w:r w:rsidRPr="009924CF">
              <w:rPr>
                <w:rFonts w:hint="eastAsia"/>
                <w:lang w:val="x-none"/>
              </w:rPr>
              <w:t>datetime</w:t>
            </w:r>
          </w:p>
        </w:tc>
      </w:tr>
      <w:tr w:rsidR="00BD4D22" w:rsidRPr="00776788" w14:paraId="38A15D37" w14:textId="77777777" w:rsidTr="00776788">
        <w:trPr>
          <w:trHeight w:val="141"/>
        </w:trPr>
        <w:tc>
          <w:tcPr>
            <w:tcW w:w="2130" w:type="dxa"/>
            <w:vMerge/>
          </w:tcPr>
          <w:p w14:paraId="3D725EFC" w14:textId="77777777" w:rsidR="00BD4D22" w:rsidRPr="009924CF" w:rsidRDefault="00BD4D22" w:rsidP="00776788">
            <w:pPr>
              <w:jc w:val="center"/>
              <w:rPr>
                <w:rFonts w:hint="eastAsia"/>
                <w:lang w:val="x-none"/>
              </w:rPr>
            </w:pPr>
          </w:p>
        </w:tc>
        <w:tc>
          <w:tcPr>
            <w:tcW w:w="2130" w:type="dxa"/>
            <w:vMerge/>
          </w:tcPr>
          <w:p w14:paraId="67B2BAC4" w14:textId="77777777" w:rsidR="00BD4D22" w:rsidRPr="009924CF" w:rsidRDefault="00BD4D22" w:rsidP="00776788">
            <w:pPr>
              <w:jc w:val="center"/>
              <w:rPr>
                <w:lang w:val="x-none"/>
              </w:rPr>
            </w:pPr>
          </w:p>
        </w:tc>
        <w:tc>
          <w:tcPr>
            <w:tcW w:w="2131" w:type="dxa"/>
          </w:tcPr>
          <w:p w14:paraId="4EB3ED82" w14:textId="77777777" w:rsidR="00BD4D22" w:rsidRPr="009924CF" w:rsidRDefault="00BD4D22" w:rsidP="00776788">
            <w:pPr>
              <w:jc w:val="center"/>
              <w:rPr>
                <w:rFonts w:hint="eastAsia"/>
                <w:lang w:val="x-none"/>
              </w:rPr>
            </w:pPr>
            <w:r w:rsidRPr="009924CF">
              <w:rPr>
                <w:rFonts w:hint="eastAsia"/>
                <w:lang w:val="x-none"/>
              </w:rPr>
              <w:t>accept_index</w:t>
            </w:r>
          </w:p>
        </w:tc>
        <w:tc>
          <w:tcPr>
            <w:tcW w:w="2131" w:type="dxa"/>
          </w:tcPr>
          <w:p w14:paraId="67AB7B2D" w14:textId="77777777" w:rsidR="00BD4D22" w:rsidRPr="009924CF" w:rsidRDefault="00BD4D22" w:rsidP="00776788">
            <w:pPr>
              <w:jc w:val="center"/>
              <w:rPr>
                <w:rFonts w:hint="eastAsia"/>
                <w:lang w:val="x-none"/>
              </w:rPr>
            </w:pPr>
            <w:r w:rsidRPr="009924CF">
              <w:rPr>
                <w:rFonts w:hint="eastAsia"/>
                <w:lang w:val="x-none"/>
              </w:rPr>
              <w:t>tinyint</w:t>
            </w:r>
          </w:p>
        </w:tc>
      </w:tr>
      <w:tr w:rsidR="00BD4D22" w:rsidRPr="00776788" w14:paraId="532EA958" w14:textId="77777777" w:rsidTr="00BD4D22">
        <w:trPr>
          <w:trHeight w:val="141"/>
        </w:trPr>
        <w:tc>
          <w:tcPr>
            <w:tcW w:w="2130" w:type="dxa"/>
            <w:vMerge/>
          </w:tcPr>
          <w:p w14:paraId="2181E817" w14:textId="77777777" w:rsidR="00BD4D22" w:rsidRPr="009924CF" w:rsidRDefault="00BD4D22" w:rsidP="00776788">
            <w:pPr>
              <w:jc w:val="center"/>
              <w:rPr>
                <w:rFonts w:hint="eastAsia"/>
                <w:lang w:val="x-none"/>
              </w:rPr>
            </w:pPr>
          </w:p>
        </w:tc>
        <w:tc>
          <w:tcPr>
            <w:tcW w:w="2130" w:type="dxa"/>
            <w:vMerge w:val="restart"/>
            <w:vAlign w:val="center"/>
          </w:tcPr>
          <w:p w14:paraId="0FB17D6B" w14:textId="77777777" w:rsidR="00BD4D22" w:rsidRPr="009924CF" w:rsidRDefault="00BD4D22" w:rsidP="00BD4D22">
            <w:pPr>
              <w:jc w:val="center"/>
              <w:rPr>
                <w:lang w:val="x-none"/>
              </w:rPr>
            </w:pPr>
            <w:r w:rsidRPr="009924CF">
              <w:rPr>
                <w:rFonts w:hint="eastAsia"/>
                <w:lang w:val="x-none"/>
              </w:rPr>
              <w:t>notes</w:t>
            </w:r>
          </w:p>
          <w:p w14:paraId="27253B27" w14:textId="77777777" w:rsidR="00BD4D22" w:rsidRPr="009924CF" w:rsidRDefault="00BD4D22" w:rsidP="00BD4D22">
            <w:pPr>
              <w:jc w:val="center"/>
              <w:rPr>
                <w:rFonts w:hint="eastAsia"/>
                <w:lang w:val="x-none"/>
              </w:rPr>
            </w:pPr>
            <w:r w:rsidRPr="009924CF">
              <w:rPr>
                <w:rFonts w:hint="eastAsia"/>
                <w:lang w:val="x-none"/>
              </w:rPr>
              <w:t>（笔记信息）</w:t>
            </w:r>
          </w:p>
        </w:tc>
        <w:tc>
          <w:tcPr>
            <w:tcW w:w="2131" w:type="dxa"/>
          </w:tcPr>
          <w:p w14:paraId="5A5B135E" w14:textId="77777777" w:rsidR="00BD4D22" w:rsidRPr="009924CF" w:rsidRDefault="00BD4D22" w:rsidP="00BD4D22">
            <w:pPr>
              <w:jc w:val="center"/>
              <w:rPr>
                <w:rFonts w:hint="eastAsia"/>
                <w:lang w:val="x-none"/>
              </w:rPr>
            </w:pPr>
            <w:r w:rsidRPr="009924CF">
              <w:rPr>
                <w:rFonts w:hint="eastAsia"/>
                <w:lang w:val="x-none"/>
              </w:rPr>
              <w:t>note_id</w:t>
            </w:r>
          </w:p>
        </w:tc>
        <w:tc>
          <w:tcPr>
            <w:tcW w:w="2131" w:type="dxa"/>
          </w:tcPr>
          <w:p w14:paraId="7302F2EF" w14:textId="77777777" w:rsidR="00BD4D22" w:rsidRPr="009924CF" w:rsidRDefault="00BD4D22" w:rsidP="00776788">
            <w:pPr>
              <w:jc w:val="center"/>
              <w:rPr>
                <w:rFonts w:hint="eastAsia"/>
                <w:lang w:val="x-none"/>
              </w:rPr>
            </w:pPr>
            <w:r w:rsidRPr="009924CF">
              <w:rPr>
                <w:rFonts w:hint="eastAsia"/>
                <w:lang w:val="x-none"/>
              </w:rPr>
              <w:t>int</w:t>
            </w:r>
          </w:p>
        </w:tc>
      </w:tr>
      <w:tr w:rsidR="00BD4D22" w:rsidRPr="00776788" w14:paraId="5F1567EF" w14:textId="77777777" w:rsidTr="00BD4D22">
        <w:trPr>
          <w:trHeight w:val="141"/>
        </w:trPr>
        <w:tc>
          <w:tcPr>
            <w:tcW w:w="2130" w:type="dxa"/>
            <w:vMerge/>
          </w:tcPr>
          <w:p w14:paraId="40236BD0" w14:textId="77777777" w:rsidR="00BD4D22" w:rsidRPr="009924CF" w:rsidRDefault="00BD4D22" w:rsidP="00776788">
            <w:pPr>
              <w:jc w:val="center"/>
              <w:rPr>
                <w:rFonts w:hint="eastAsia"/>
                <w:lang w:val="x-none"/>
              </w:rPr>
            </w:pPr>
          </w:p>
        </w:tc>
        <w:tc>
          <w:tcPr>
            <w:tcW w:w="2130" w:type="dxa"/>
            <w:vMerge/>
            <w:vAlign w:val="center"/>
          </w:tcPr>
          <w:p w14:paraId="29EBD20C" w14:textId="77777777" w:rsidR="00BD4D22" w:rsidRPr="009924CF" w:rsidRDefault="00BD4D22" w:rsidP="00BD4D22">
            <w:pPr>
              <w:jc w:val="center"/>
              <w:rPr>
                <w:lang w:val="x-none"/>
              </w:rPr>
            </w:pPr>
          </w:p>
        </w:tc>
        <w:tc>
          <w:tcPr>
            <w:tcW w:w="2131" w:type="dxa"/>
          </w:tcPr>
          <w:p w14:paraId="56E5D4C6" w14:textId="77777777" w:rsidR="00BD4D22" w:rsidRPr="009924CF" w:rsidRDefault="00BD4D22" w:rsidP="00776788">
            <w:pPr>
              <w:jc w:val="center"/>
              <w:rPr>
                <w:rFonts w:hint="eastAsia"/>
                <w:lang w:val="x-none"/>
              </w:rPr>
            </w:pPr>
            <w:r w:rsidRPr="009924CF">
              <w:rPr>
                <w:rFonts w:hint="eastAsia"/>
                <w:lang w:val="x-none"/>
              </w:rPr>
              <w:t>uid</w:t>
            </w:r>
          </w:p>
        </w:tc>
        <w:tc>
          <w:tcPr>
            <w:tcW w:w="2131" w:type="dxa"/>
          </w:tcPr>
          <w:p w14:paraId="4A209588" w14:textId="77777777" w:rsidR="00BD4D22" w:rsidRPr="009924CF" w:rsidRDefault="00BD4D22" w:rsidP="00776788">
            <w:pPr>
              <w:jc w:val="center"/>
              <w:rPr>
                <w:rFonts w:hint="eastAsia"/>
                <w:lang w:val="x-none"/>
              </w:rPr>
            </w:pPr>
            <w:r w:rsidRPr="009924CF">
              <w:rPr>
                <w:rFonts w:hint="eastAsia"/>
                <w:lang w:val="x-none"/>
              </w:rPr>
              <w:t>int</w:t>
            </w:r>
          </w:p>
        </w:tc>
      </w:tr>
      <w:tr w:rsidR="00BD4D22" w:rsidRPr="00776788" w14:paraId="640364BB" w14:textId="77777777" w:rsidTr="00BD4D22">
        <w:trPr>
          <w:trHeight w:val="141"/>
        </w:trPr>
        <w:tc>
          <w:tcPr>
            <w:tcW w:w="2130" w:type="dxa"/>
            <w:vMerge/>
          </w:tcPr>
          <w:p w14:paraId="53411A62" w14:textId="77777777" w:rsidR="00BD4D22" w:rsidRPr="009924CF" w:rsidRDefault="00BD4D22" w:rsidP="00776788">
            <w:pPr>
              <w:jc w:val="center"/>
              <w:rPr>
                <w:rFonts w:hint="eastAsia"/>
                <w:lang w:val="x-none"/>
              </w:rPr>
            </w:pPr>
          </w:p>
        </w:tc>
        <w:tc>
          <w:tcPr>
            <w:tcW w:w="2130" w:type="dxa"/>
            <w:vMerge/>
            <w:vAlign w:val="center"/>
          </w:tcPr>
          <w:p w14:paraId="039E0449" w14:textId="77777777" w:rsidR="00BD4D22" w:rsidRPr="009924CF" w:rsidRDefault="00BD4D22" w:rsidP="00BD4D22">
            <w:pPr>
              <w:jc w:val="center"/>
              <w:rPr>
                <w:lang w:val="x-none"/>
              </w:rPr>
            </w:pPr>
          </w:p>
        </w:tc>
        <w:tc>
          <w:tcPr>
            <w:tcW w:w="2131" w:type="dxa"/>
          </w:tcPr>
          <w:p w14:paraId="60172076" w14:textId="77777777" w:rsidR="00BD4D22" w:rsidRPr="009924CF" w:rsidRDefault="00BD4D22" w:rsidP="00776788">
            <w:pPr>
              <w:jc w:val="center"/>
              <w:rPr>
                <w:rFonts w:hint="eastAsia"/>
                <w:lang w:val="x-none"/>
              </w:rPr>
            </w:pPr>
            <w:r w:rsidRPr="009924CF">
              <w:rPr>
                <w:rFonts w:hint="eastAsia"/>
                <w:lang w:val="x-none"/>
              </w:rPr>
              <w:t>poem_id</w:t>
            </w:r>
          </w:p>
        </w:tc>
        <w:tc>
          <w:tcPr>
            <w:tcW w:w="2131" w:type="dxa"/>
          </w:tcPr>
          <w:p w14:paraId="724534B1" w14:textId="77777777" w:rsidR="00BD4D22" w:rsidRPr="009924CF" w:rsidRDefault="00BD4D22" w:rsidP="00776788">
            <w:pPr>
              <w:jc w:val="center"/>
              <w:rPr>
                <w:rFonts w:hint="eastAsia"/>
                <w:lang w:val="x-none"/>
              </w:rPr>
            </w:pPr>
            <w:r w:rsidRPr="009924CF">
              <w:rPr>
                <w:rFonts w:hint="eastAsia"/>
                <w:lang w:val="x-none"/>
              </w:rPr>
              <w:t>varchar(10)</w:t>
            </w:r>
          </w:p>
        </w:tc>
      </w:tr>
      <w:tr w:rsidR="00BD4D22" w:rsidRPr="00776788" w14:paraId="3E76AD27" w14:textId="77777777" w:rsidTr="00BD4D22">
        <w:trPr>
          <w:trHeight w:val="141"/>
        </w:trPr>
        <w:tc>
          <w:tcPr>
            <w:tcW w:w="2130" w:type="dxa"/>
            <w:vMerge/>
          </w:tcPr>
          <w:p w14:paraId="713C52A4" w14:textId="77777777" w:rsidR="00BD4D22" w:rsidRPr="009924CF" w:rsidRDefault="00BD4D22" w:rsidP="00776788">
            <w:pPr>
              <w:jc w:val="center"/>
              <w:rPr>
                <w:rFonts w:hint="eastAsia"/>
                <w:lang w:val="x-none"/>
              </w:rPr>
            </w:pPr>
          </w:p>
        </w:tc>
        <w:tc>
          <w:tcPr>
            <w:tcW w:w="2130" w:type="dxa"/>
            <w:vMerge/>
            <w:vAlign w:val="center"/>
          </w:tcPr>
          <w:p w14:paraId="323B4F52" w14:textId="77777777" w:rsidR="00BD4D22" w:rsidRPr="009924CF" w:rsidRDefault="00BD4D22" w:rsidP="00BD4D22">
            <w:pPr>
              <w:jc w:val="center"/>
              <w:rPr>
                <w:lang w:val="x-none"/>
              </w:rPr>
            </w:pPr>
          </w:p>
        </w:tc>
        <w:tc>
          <w:tcPr>
            <w:tcW w:w="2131" w:type="dxa"/>
          </w:tcPr>
          <w:p w14:paraId="285ECC71" w14:textId="77777777" w:rsidR="00BD4D22" w:rsidRPr="009924CF" w:rsidRDefault="00BD4D22" w:rsidP="00776788">
            <w:pPr>
              <w:jc w:val="center"/>
              <w:rPr>
                <w:rFonts w:hint="eastAsia"/>
                <w:lang w:val="x-none"/>
              </w:rPr>
            </w:pPr>
            <w:r w:rsidRPr="009924CF">
              <w:rPr>
                <w:rFonts w:hint="eastAsia"/>
                <w:lang w:val="x-none"/>
              </w:rPr>
              <w:t>title</w:t>
            </w:r>
          </w:p>
        </w:tc>
        <w:tc>
          <w:tcPr>
            <w:tcW w:w="2131" w:type="dxa"/>
          </w:tcPr>
          <w:p w14:paraId="57D5C1BF" w14:textId="77777777" w:rsidR="00BD4D22" w:rsidRPr="009924CF" w:rsidRDefault="00BD4D22" w:rsidP="00776788">
            <w:pPr>
              <w:jc w:val="center"/>
              <w:rPr>
                <w:rFonts w:hint="eastAsia"/>
                <w:lang w:val="x-none"/>
              </w:rPr>
            </w:pPr>
            <w:r w:rsidRPr="009924CF">
              <w:rPr>
                <w:rFonts w:hint="eastAsia"/>
                <w:lang w:val="x-none"/>
              </w:rPr>
              <w:t>varchar(100)</w:t>
            </w:r>
          </w:p>
        </w:tc>
      </w:tr>
      <w:tr w:rsidR="00BD4D22" w:rsidRPr="00776788" w14:paraId="272559D0" w14:textId="77777777" w:rsidTr="00BD4D22">
        <w:trPr>
          <w:trHeight w:val="141"/>
        </w:trPr>
        <w:tc>
          <w:tcPr>
            <w:tcW w:w="2130" w:type="dxa"/>
            <w:vMerge/>
          </w:tcPr>
          <w:p w14:paraId="69DD992B" w14:textId="77777777" w:rsidR="00BD4D22" w:rsidRPr="009924CF" w:rsidRDefault="00BD4D22" w:rsidP="00776788">
            <w:pPr>
              <w:jc w:val="center"/>
              <w:rPr>
                <w:rFonts w:hint="eastAsia"/>
                <w:lang w:val="x-none"/>
              </w:rPr>
            </w:pPr>
          </w:p>
        </w:tc>
        <w:tc>
          <w:tcPr>
            <w:tcW w:w="2130" w:type="dxa"/>
            <w:vMerge/>
            <w:vAlign w:val="center"/>
          </w:tcPr>
          <w:p w14:paraId="7549E4F4" w14:textId="77777777" w:rsidR="00BD4D22" w:rsidRPr="009924CF" w:rsidRDefault="00BD4D22" w:rsidP="00BD4D22">
            <w:pPr>
              <w:jc w:val="center"/>
              <w:rPr>
                <w:lang w:val="x-none"/>
              </w:rPr>
            </w:pPr>
          </w:p>
        </w:tc>
        <w:tc>
          <w:tcPr>
            <w:tcW w:w="2131" w:type="dxa"/>
          </w:tcPr>
          <w:p w14:paraId="2EE158C8" w14:textId="77777777" w:rsidR="00BD4D22" w:rsidRPr="009924CF" w:rsidRDefault="00BD4D22" w:rsidP="00776788">
            <w:pPr>
              <w:jc w:val="center"/>
              <w:rPr>
                <w:rFonts w:hint="eastAsia"/>
                <w:lang w:val="x-none"/>
              </w:rPr>
            </w:pPr>
            <w:r w:rsidRPr="009924CF">
              <w:rPr>
                <w:rFonts w:hint="eastAsia"/>
                <w:lang w:val="x-none"/>
              </w:rPr>
              <w:t>note_content</w:t>
            </w:r>
          </w:p>
        </w:tc>
        <w:tc>
          <w:tcPr>
            <w:tcW w:w="2131" w:type="dxa"/>
          </w:tcPr>
          <w:p w14:paraId="1617B91D" w14:textId="77777777" w:rsidR="00BD4D22" w:rsidRPr="009924CF" w:rsidRDefault="00BD4D22" w:rsidP="00776788">
            <w:pPr>
              <w:jc w:val="center"/>
              <w:rPr>
                <w:rFonts w:hint="eastAsia"/>
                <w:lang w:val="x-none"/>
              </w:rPr>
            </w:pPr>
            <w:r w:rsidRPr="009924CF">
              <w:rPr>
                <w:rFonts w:hint="eastAsia"/>
                <w:lang w:val="x-none"/>
              </w:rPr>
              <w:t>text</w:t>
            </w:r>
          </w:p>
        </w:tc>
      </w:tr>
      <w:tr w:rsidR="00BD4D22" w:rsidRPr="00776788" w14:paraId="05D9DAD1" w14:textId="77777777" w:rsidTr="00BD4D22">
        <w:trPr>
          <w:trHeight w:val="141"/>
        </w:trPr>
        <w:tc>
          <w:tcPr>
            <w:tcW w:w="2130" w:type="dxa"/>
            <w:vMerge/>
          </w:tcPr>
          <w:p w14:paraId="5EF356F4" w14:textId="77777777" w:rsidR="00BD4D22" w:rsidRPr="009924CF" w:rsidRDefault="00BD4D22" w:rsidP="00776788">
            <w:pPr>
              <w:jc w:val="center"/>
              <w:rPr>
                <w:rFonts w:hint="eastAsia"/>
                <w:lang w:val="x-none"/>
              </w:rPr>
            </w:pPr>
          </w:p>
        </w:tc>
        <w:tc>
          <w:tcPr>
            <w:tcW w:w="2130" w:type="dxa"/>
            <w:vMerge/>
            <w:vAlign w:val="center"/>
          </w:tcPr>
          <w:p w14:paraId="385BB90A" w14:textId="77777777" w:rsidR="00BD4D22" w:rsidRPr="009924CF" w:rsidRDefault="00BD4D22" w:rsidP="00BD4D22">
            <w:pPr>
              <w:jc w:val="center"/>
              <w:rPr>
                <w:lang w:val="x-none"/>
              </w:rPr>
            </w:pPr>
          </w:p>
        </w:tc>
        <w:tc>
          <w:tcPr>
            <w:tcW w:w="2131" w:type="dxa"/>
          </w:tcPr>
          <w:p w14:paraId="31D68BC7" w14:textId="77777777" w:rsidR="00BD4D22" w:rsidRPr="009924CF" w:rsidRDefault="00BD4D22" w:rsidP="00776788">
            <w:pPr>
              <w:jc w:val="center"/>
              <w:rPr>
                <w:rFonts w:hint="eastAsia"/>
                <w:lang w:val="x-none"/>
              </w:rPr>
            </w:pPr>
            <w:r w:rsidRPr="009924CF">
              <w:rPr>
                <w:rFonts w:hint="eastAsia"/>
                <w:lang w:val="x-none"/>
              </w:rPr>
              <w:t>note_time</w:t>
            </w:r>
          </w:p>
        </w:tc>
        <w:tc>
          <w:tcPr>
            <w:tcW w:w="2131" w:type="dxa"/>
          </w:tcPr>
          <w:p w14:paraId="0EBD0E4A" w14:textId="77777777" w:rsidR="00BD4D22" w:rsidRPr="009924CF" w:rsidRDefault="00BD4D22" w:rsidP="00776788">
            <w:pPr>
              <w:jc w:val="center"/>
              <w:rPr>
                <w:rFonts w:hint="eastAsia"/>
                <w:lang w:val="x-none"/>
              </w:rPr>
            </w:pPr>
            <w:r w:rsidRPr="009924CF">
              <w:rPr>
                <w:rFonts w:hint="eastAsia"/>
                <w:lang w:val="x-none"/>
              </w:rPr>
              <w:t>datetime</w:t>
            </w:r>
          </w:p>
        </w:tc>
      </w:tr>
      <w:tr w:rsidR="00BD4D22" w:rsidRPr="00776788" w14:paraId="35CCE32D" w14:textId="77777777" w:rsidTr="00BD4D22">
        <w:trPr>
          <w:trHeight w:val="141"/>
        </w:trPr>
        <w:tc>
          <w:tcPr>
            <w:tcW w:w="2130" w:type="dxa"/>
            <w:vMerge/>
          </w:tcPr>
          <w:p w14:paraId="11AC44AB" w14:textId="77777777" w:rsidR="00BD4D22" w:rsidRPr="009924CF" w:rsidRDefault="00BD4D22" w:rsidP="00776788">
            <w:pPr>
              <w:jc w:val="center"/>
              <w:rPr>
                <w:rFonts w:hint="eastAsia"/>
                <w:lang w:val="x-none"/>
              </w:rPr>
            </w:pPr>
          </w:p>
        </w:tc>
        <w:tc>
          <w:tcPr>
            <w:tcW w:w="2130" w:type="dxa"/>
            <w:vMerge/>
            <w:vAlign w:val="center"/>
          </w:tcPr>
          <w:p w14:paraId="18D30534" w14:textId="77777777" w:rsidR="00BD4D22" w:rsidRPr="009924CF" w:rsidRDefault="00BD4D22" w:rsidP="00BD4D22">
            <w:pPr>
              <w:jc w:val="center"/>
              <w:rPr>
                <w:lang w:val="x-none"/>
              </w:rPr>
            </w:pPr>
          </w:p>
        </w:tc>
        <w:tc>
          <w:tcPr>
            <w:tcW w:w="2131" w:type="dxa"/>
          </w:tcPr>
          <w:p w14:paraId="727B4E64" w14:textId="77777777" w:rsidR="00BD4D22" w:rsidRPr="009924CF" w:rsidRDefault="00BD4D22" w:rsidP="00776788">
            <w:pPr>
              <w:jc w:val="center"/>
              <w:rPr>
                <w:rFonts w:hint="eastAsia"/>
                <w:lang w:val="x-none"/>
              </w:rPr>
            </w:pPr>
            <w:r w:rsidRPr="009924CF">
              <w:rPr>
                <w:rFonts w:hint="eastAsia"/>
                <w:lang w:val="x-none"/>
              </w:rPr>
              <w:t>accept_index</w:t>
            </w:r>
          </w:p>
        </w:tc>
        <w:tc>
          <w:tcPr>
            <w:tcW w:w="2131" w:type="dxa"/>
          </w:tcPr>
          <w:p w14:paraId="7F7B3C7F" w14:textId="77777777" w:rsidR="00BD4D22" w:rsidRPr="009924CF" w:rsidRDefault="00BD4D22" w:rsidP="00776788">
            <w:pPr>
              <w:jc w:val="center"/>
              <w:rPr>
                <w:rFonts w:hint="eastAsia"/>
                <w:lang w:val="x-none"/>
              </w:rPr>
            </w:pPr>
            <w:r w:rsidRPr="009924CF">
              <w:rPr>
                <w:rFonts w:hint="eastAsia"/>
                <w:lang w:val="x-none"/>
              </w:rPr>
              <w:t>tinyint</w:t>
            </w:r>
          </w:p>
        </w:tc>
      </w:tr>
      <w:tr w:rsidR="00BD4D22" w:rsidRPr="00776788" w14:paraId="7906160B" w14:textId="77777777" w:rsidTr="00BD4D22">
        <w:trPr>
          <w:trHeight w:val="141"/>
        </w:trPr>
        <w:tc>
          <w:tcPr>
            <w:tcW w:w="2130" w:type="dxa"/>
            <w:vMerge/>
          </w:tcPr>
          <w:p w14:paraId="103405C0" w14:textId="77777777" w:rsidR="00BD4D22" w:rsidRPr="009924CF" w:rsidRDefault="00BD4D22" w:rsidP="00776788">
            <w:pPr>
              <w:jc w:val="center"/>
              <w:rPr>
                <w:rFonts w:hint="eastAsia"/>
                <w:lang w:val="x-none"/>
              </w:rPr>
            </w:pPr>
          </w:p>
        </w:tc>
        <w:tc>
          <w:tcPr>
            <w:tcW w:w="2130" w:type="dxa"/>
            <w:vMerge w:val="restart"/>
            <w:vAlign w:val="center"/>
          </w:tcPr>
          <w:p w14:paraId="36CD4668" w14:textId="77777777" w:rsidR="00BD4D22" w:rsidRPr="009924CF" w:rsidRDefault="00BD4D22" w:rsidP="00BD4D22">
            <w:pPr>
              <w:jc w:val="center"/>
              <w:rPr>
                <w:lang w:val="x-none"/>
              </w:rPr>
            </w:pPr>
            <w:r w:rsidRPr="009924CF">
              <w:rPr>
                <w:rFonts w:hint="eastAsia"/>
                <w:lang w:val="x-none"/>
              </w:rPr>
              <w:t>contributes</w:t>
            </w:r>
          </w:p>
          <w:p w14:paraId="7C12CB56" w14:textId="77777777" w:rsidR="00BD4D22" w:rsidRPr="009924CF" w:rsidRDefault="00BD4D22" w:rsidP="00BD4D22">
            <w:pPr>
              <w:jc w:val="center"/>
              <w:rPr>
                <w:rFonts w:hint="eastAsia"/>
                <w:lang w:val="x-none"/>
              </w:rPr>
            </w:pPr>
            <w:r w:rsidRPr="009924CF">
              <w:rPr>
                <w:rFonts w:hint="eastAsia"/>
                <w:lang w:val="x-none"/>
              </w:rPr>
              <w:t>（投稿信息）</w:t>
            </w:r>
          </w:p>
        </w:tc>
        <w:tc>
          <w:tcPr>
            <w:tcW w:w="2131" w:type="dxa"/>
          </w:tcPr>
          <w:p w14:paraId="780F8DFC" w14:textId="77777777" w:rsidR="00BD4D22" w:rsidRPr="009924CF" w:rsidRDefault="00BD4D22" w:rsidP="00776788">
            <w:pPr>
              <w:jc w:val="center"/>
              <w:rPr>
                <w:rFonts w:hint="eastAsia"/>
                <w:lang w:val="x-none"/>
              </w:rPr>
            </w:pPr>
            <w:r w:rsidRPr="009924CF">
              <w:rPr>
                <w:rFonts w:hint="eastAsia"/>
                <w:lang w:val="x-none"/>
              </w:rPr>
              <w:t>contribute_id</w:t>
            </w:r>
          </w:p>
        </w:tc>
        <w:tc>
          <w:tcPr>
            <w:tcW w:w="2131" w:type="dxa"/>
          </w:tcPr>
          <w:p w14:paraId="07C7048C" w14:textId="77777777" w:rsidR="00BD4D22" w:rsidRPr="009924CF" w:rsidRDefault="00BD4D22" w:rsidP="00776788">
            <w:pPr>
              <w:jc w:val="center"/>
              <w:rPr>
                <w:rFonts w:hint="eastAsia"/>
                <w:lang w:val="x-none"/>
              </w:rPr>
            </w:pPr>
            <w:r w:rsidRPr="009924CF">
              <w:rPr>
                <w:rFonts w:hint="eastAsia"/>
                <w:lang w:val="x-none"/>
              </w:rPr>
              <w:t>int</w:t>
            </w:r>
          </w:p>
        </w:tc>
      </w:tr>
      <w:tr w:rsidR="00BD4D22" w:rsidRPr="00776788" w14:paraId="29111443" w14:textId="77777777" w:rsidTr="00776788">
        <w:trPr>
          <w:trHeight w:val="141"/>
        </w:trPr>
        <w:tc>
          <w:tcPr>
            <w:tcW w:w="2130" w:type="dxa"/>
            <w:vMerge/>
          </w:tcPr>
          <w:p w14:paraId="7988A41F" w14:textId="77777777" w:rsidR="00BD4D22" w:rsidRPr="009924CF" w:rsidRDefault="00BD4D22" w:rsidP="00776788">
            <w:pPr>
              <w:jc w:val="center"/>
              <w:rPr>
                <w:rFonts w:hint="eastAsia"/>
                <w:lang w:val="x-none"/>
              </w:rPr>
            </w:pPr>
          </w:p>
        </w:tc>
        <w:tc>
          <w:tcPr>
            <w:tcW w:w="2130" w:type="dxa"/>
            <w:vMerge/>
          </w:tcPr>
          <w:p w14:paraId="0A0D2A7B" w14:textId="77777777" w:rsidR="00BD4D22" w:rsidRPr="009924CF" w:rsidRDefault="00BD4D22" w:rsidP="00776788">
            <w:pPr>
              <w:jc w:val="center"/>
              <w:rPr>
                <w:lang w:val="x-none"/>
              </w:rPr>
            </w:pPr>
          </w:p>
        </w:tc>
        <w:tc>
          <w:tcPr>
            <w:tcW w:w="2131" w:type="dxa"/>
          </w:tcPr>
          <w:p w14:paraId="362375D8" w14:textId="77777777" w:rsidR="00BD4D22" w:rsidRPr="009924CF" w:rsidRDefault="00BD4D22" w:rsidP="00776788">
            <w:pPr>
              <w:jc w:val="center"/>
              <w:rPr>
                <w:rFonts w:hint="eastAsia"/>
                <w:lang w:val="x-none"/>
              </w:rPr>
            </w:pPr>
            <w:r w:rsidRPr="009924CF">
              <w:rPr>
                <w:rFonts w:hint="eastAsia"/>
                <w:lang w:val="x-none"/>
              </w:rPr>
              <w:t>uid</w:t>
            </w:r>
          </w:p>
        </w:tc>
        <w:tc>
          <w:tcPr>
            <w:tcW w:w="2131" w:type="dxa"/>
          </w:tcPr>
          <w:p w14:paraId="096CAC0D" w14:textId="77777777" w:rsidR="00BD4D22" w:rsidRPr="009924CF" w:rsidRDefault="00BD4D22" w:rsidP="00776788">
            <w:pPr>
              <w:jc w:val="center"/>
              <w:rPr>
                <w:rFonts w:hint="eastAsia"/>
                <w:lang w:val="x-none"/>
              </w:rPr>
            </w:pPr>
            <w:r w:rsidRPr="009924CF">
              <w:rPr>
                <w:rFonts w:hint="eastAsia"/>
                <w:lang w:val="x-none"/>
              </w:rPr>
              <w:t>int</w:t>
            </w:r>
          </w:p>
        </w:tc>
      </w:tr>
      <w:tr w:rsidR="00BD4D22" w:rsidRPr="00776788" w14:paraId="0EB375A0" w14:textId="77777777" w:rsidTr="00776788">
        <w:trPr>
          <w:trHeight w:val="141"/>
        </w:trPr>
        <w:tc>
          <w:tcPr>
            <w:tcW w:w="2130" w:type="dxa"/>
            <w:vMerge/>
          </w:tcPr>
          <w:p w14:paraId="0F432842" w14:textId="77777777" w:rsidR="00BD4D22" w:rsidRPr="009924CF" w:rsidRDefault="00BD4D22" w:rsidP="00776788">
            <w:pPr>
              <w:jc w:val="center"/>
              <w:rPr>
                <w:rFonts w:hint="eastAsia"/>
                <w:lang w:val="x-none"/>
              </w:rPr>
            </w:pPr>
          </w:p>
        </w:tc>
        <w:tc>
          <w:tcPr>
            <w:tcW w:w="2130" w:type="dxa"/>
            <w:vMerge/>
          </w:tcPr>
          <w:p w14:paraId="1E6C1E41" w14:textId="77777777" w:rsidR="00BD4D22" w:rsidRPr="009924CF" w:rsidRDefault="00BD4D22" w:rsidP="00776788">
            <w:pPr>
              <w:jc w:val="center"/>
              <w:rPr>
                <w:lang w:val="x-none"/>
              </w:rPr>
            </w:pPr>
          </w:p>
        </w:tc>
        <w:tc>
          <w:tcPr>
            <w:tcW w:w="2131" w:type="dxa"/>
          </w:tcPr>
          <w:p w14:paraId="34D178E2" w14:textId="77777777" w:rsidR="00BD4D22" w:rsidRPr="009924CF" w:rsidRDefault="00BD4D22" w:rsidP="00776788">
            <w:pPr>
              <w:jc w:val="center"/>
              <w:rPr>
                <w:rFonts w:hint="eastAsia"/>
                <w:lang w:val="x-none"/>
              </w:rPr>
            </w:pPr>
            <w:r w:rsidRPr="009924CF">
              <w:rPr>
                <w:rFonts w:hint="eastAsia"/>
                <w:lang w:val="x-none"/>
              </w:rPr>
              <w:t>title</w:t>
            </w:r>
          </w:p>
        </w:tc>
        <w:tc>
          <w:tcPr>
            <w:tcW w:w="2131" w:type="dxa"/>
          </w:tcPr>
          <w:p w14:paraId="631744B3" w14:textId="77777777" w:rsidR="00BD4D22" w:rsidRPr="009924CF" w:rsidRDefault="00BD4D22" w:rsidP="00776788">
            <w:pPr>
              <w:jc w:val="center"/>
              <w:rPr>
                <w:rFonts w:hint="eastAsia"/>
                <w:lang w:val="x-none"/>
              </w:rPr>
            </w:pPr>
            <w:r w:rsidRPr="009924CF">
              <w:rPr>
                <w:rFonts w:hint="eastAsia"/>
                <w:lang w:val="x-none"/>
              </w:rPr>
              <w:t>varchar(100)</w:t>
            </w:r>
          </w:p>
        </w:tc>
      </w:tr>
      <w:tr w:rsidR="00BD4D22" w:rsidRPr="00776788" w14:paraId="401A0F9D" w14:textId="77777777" w:rsidTr="00776788">
        <w:trPr>
          <w:trHeight w:val="141"/>
        </w:trPr>
        <w:tc>
          <w:tcPr>
            <w:tcW w:w="2130" w:type="dxa"/>
            <w:vMerge/>
          </w:tcPr>
          <w:p w14:paraId="15B43280" w14:textId="77777777" w:rsidR="00BD4D22" w:rsidRPr="009924CF" w:rsidRDefault="00BD4D22" w:rsidP="00776788">
            <w:pPr>
              <w:jc w:val="center"/>
              <w:rPr>
                <w:rFonts w:hint="eastAsia"/>
                <w:lang w:val="x-none"/>
              </w:rPr>
            </w:pPr>
          </w:p>
        </w:tc>
        <w:tc>
          <w:tcPr>
            <w:tcW w:w="2130" w:type="dxa"/>
            <w:vMerge/>
          </w:tcPr>
          <w:p w14:paraId="3D0214E5" w14:textId="77777777" w:rsidR="00BD4D22" w:rsidRPr="009924CF" w:rsidRDefault="00BD4D22" w:rsidP="00776788">
            <w:pPr>
              <w:jc w:val="center"/>
              <w:rPr>
                <w:lang w:val="x-none"/>
              </w:rPr>
            </w:pPr>
          </w:p>
        </w:tc>
        <w:tc>
          <w:tcPr>
            <w:tcW w:w="2131" w:type="dxa"/>
          </w:tcPr>
          <w:p w14:paraId="13E8581B" w14:textId="77777777" w:rsidR="00BD4D22" w:rsidRPr="009924CF" w:rsidRDefault="00BD4D22" w:rsidP="00776788">
            <w:pPr>
              <w:jc w:val="center"/>
              <w:rPr>
                <w:rFonts w:hint="eastAsia"/>
                <w:lang w:val="x-none"/>
              </w:rPr>
            </w:pPr>
            <w:r w:rsidRPr="009924CF">
              <w:rPr>
                <w:rFonts w:hint="eastAsia"/>
                <w:lang w:val="x-none"/>
              </w:rPr>
              <w:t>author</w:t>
            </w:r>
          </w:p>
        </w:tc>
        <w:tc>
          <w:tcPr>
            <w:tcW w:w="2131" w:type="dxa"/>
          </w:tcPr>
          <w:p w14:paraId="5388BF27" w14:textId="77777777" w:rsidR="00BD4D22" w:rsidRPr="009924CF" w:rsidRDefault="00BD4D22" w:rsidP="00776788">
            <w:pPr>
              <w:jc w:val="center"/>
              <w:rPr>
                <w:rFonts w:hint="eastAsia"/>
                <w:lang w:val="x-none"/>
              </w:rPr>
            </w:pPr>
            <w:r w:rsidRPr="009924CF">
              <w:rPr>
                <w:rFonts w:hint="eastAsia"/>
                <w:lang w:val="x-none"/>
              </w:rPr>
              <w:t>varchar(50)</w:t>
            </w:r>
          </w:p>
        </w:tc>
      </w:tr>
      <w:tr w:rsidR="00BD4D22" w:rsidRPr="00776788" w14:paraId="49880EAB" w14:textId="77777777" w:rsidTr="00776788">
        <w:trPr>
          <w:trHeight w:val="141"/>
        </w:trPr>
        <w:tc>
          <w:tcPr>
            <w:tcW w:w="2130" w:type="dxa"/>
            <w:vMerge/>
          </w:tcPr>
          <w:p w14:paraId="42D5C8B6" w14:textId="77777777" w:rsidR="00BD4D22" w:rsidRPr="009924CF" w:rsidRDefault="00BD4D22" w:rsidP="00776788">
            <w:pPr>
              <w:jc w:val="center"/>
              <w:rPr>
                <w:rFonts w:hint="eastAsia"/>
                <w:lang w:val="x-none"/>
              </w:rPr>
            </w:pPr>
          </w:p>
        </w:tc>
        <w:tc>
          <w:tcPr>
            <w:tcW w:w="2130" w:type="dxa"/>
            <w:vMerge/>
          </w:tcPr>
          <w:p w14:paraId="1E81BD52" w14:textId="77777777" w:rsidR="00BD4D22" w:rsidRPr="009924CF" w:rsidRDefault="00BD4D22" w:rsidP="00776788">
            <w:pPr>
              <w:jc w:val="center"/>
              <w:rPr>
                <w:lang w:val="x-none"/>
              </w:rPr>
            </w:pPr>
          </w:p>
        </w:tc>
        <w:tc>
          <w:tcPr>
            <w:tcW w:w="2131" w:type="dxa"/>
          </w:tcPr>
          <w:p w14:paraId="7248A60A" w14:textId="77777777" w:rsidR="00BD4D22" w:rsidRPr="009924CF" w:rsidRDefault="00C417E2" w:rsidP="00776788">
            <w:pPr>
              <w:jc w:val="center"/>
              <w:rPr>
                <w:rFonts w:hint="eastAsia"/>
                <w:lang w:val="x-none"/>
              </w:rPr>
            </w:pPr>
            <w:r w:rsidRPr="009924CF">
              <w:rPr>
                <w:rFonts w:hint="eastAsia"/>
                <w:lang w:val="x-none"/>
              </w:rPr>
              <w:t>content</w:t>
            </w:r>
          </w:p>
        </w:tc>
        <w:tc>
          <w:tcPr>
            <w:tcW w:w="2131" w:type="dxa"/>
          </w:tcPr>
          <w:p w14:paraId="6816B0C3" w14:textId="77777777" w:rsidR="00BD4D22" w:rsidRPr="009924CF" w:rsidRDefault="00C417E2" w:rsidP="00776788">
            <w:pPr>
              <w:jc w:val="center"/>
              <w:rPr>
                <w:rFonts w:hint="eastAsia"/>
                <w:lang w:val="x-none"/>
              </w:rPr>
            </w:pPr>
            <w:r w:rsidRPr="009924CF">
              <w:rPr>
                <w:rFonts w:hint="eastAsia"/>
                <w:lang w:val="x-none"/>
              </w:rPr>
              <w:t>text</w:t>
            </w:r>
          </w:p>
        </w:tc>
      </w:tr>
      <w:tr w:rsidR="00BD4D22" w:rsidRPr="00776788" w14:paraId="126C0933" w14:textId="77777777" w:rsidTr="00776788">
        <w:trPr>
          <w:trHeight w:val="141"/>
        </w:trPr>
        <w:tc>
          <w:tcPr>
            <w:tcW w:w="2130" w:type="dxa"/>
            <w:vMerge/>
          </w:tcPr>
          <w:p w14:paraId="03A78A32" w14:textId="77777777" w:rsidR="00BD4D22" w:rsidRPr="009924CF" w:rsidRDefault="00BD4D22" w:rsidP="00776788">
            <w:pPr>
              <w:jc w:val="center"/>
              <w:rPr>
                <w:rFonts w:hint="eastAsia"/>
                <w:lang w:val="x-none"/>
              </w:rPr>
            </w:pPr>
          </w:p>
        </w:tc>
        <w:tc>
          <w:tcPr>
            <w:tcW w:w="2130" w:type="dxa"/>
            <w:vMerge/>
          </w:tcPr>
          <w:p w14:paraId="4D6D4BFF" w14:textId="77777777" w:rsidR="00BD4D22" w:rsidRPr="009924CF" w:rsidRDefault="00BD4D22" w:rsidP="00776788">
            <w:pPr>
              <w:jc w:val="center"/>
              <w:rPr>
                <w:lang w:val="x-none"/>
              </w:rPr>
            </w:pPr>
          </w:p>
        </w:tc>
        <w:tc>
          <w:tcPr>
            <w:tcW w:w="2131" w:type="dxa"/>
          </w:tcPr>
          <w:p w14:paraId="75095970" w14:textId="77777777" w:rsidR="00BD4D22" w:rsidRPr="009924CF" w:rsidRDefault="00C417E2" w:rsidP="00776788">
            <w:pPr>
              <w:jc w:val="center"/>
              <w:rPr>
                <w:rFonts w:hint="eastAsia"/>
                <w:lang w:val="x-none"/>
              </w:rPr>
            </w:pPr>
            <w:r w:rsidRPr="009924CF">
              <w:rPr>
                <w:rFonts w:hint="eastAsia"/>
                <w:lang w:val="x-none"/>
              </w:rPr>
              <w:t>author_msg</w:t>
            </w:r>
          </w:p>
        </w:tc>
        <w:tc>
          <w:tcPr>
            <w:tcW w:w="2131" w:type="dxa"/>
          </w:tcPr>
          <w:p w14:paraId="02B91BCC" w14:textId="77777777" w:rsidR="00BD4D22" w:rsidRPr="009924CF" w:rsidRDefault="00C417E2" w:rsidP="00776788">
            <w:pPr>
              <w:jc w:val="center"/>
              <w:rPr>
                <w:rFonts w:hint="eastAsia"/>
                <w:lang w:val="x-none"/>
              </w:rPr>
            </w:pPr>
            <w:r w:rsidRPr="009924CF">
              <w:rPr>
                <w:rFonts w:hint="eastAsia"/>
                <w:lang w:val="x-none"/>
              </w:rPr>
              <w:t>text</w:t>
            </w:r>
          </w:p>
        </w:tc>
      </w:tr>
      <w:tr w:rsidR="00BD4D22" w:rsidRPr="00776788" w14:paraId="5649A057" w14:textId="77777777" w:rsidTr="00776788">
        <w:trPr>
          <w:trHeight w:val="141"/>
        </w:trPr>
        <w:tc>
          <w:tcPr>
            <w:tcW w:w="2130" w:type="dxa"/>
            <w:vMerge/>
          </w:tcPr>
          <w:p w14:paraId="55A9A3D3" w14:textId="77777777" w:rsidR="00BD4D22" w:rsidRPr="009924CF" w:rsidRDefault="00BD4D22" w:rsidP="00776788">
            <w:pPr>
              <w:jc w:val="center"/>
              <w:rPr>
                <w:rFonts w:hint="eastAsia"/>
                <w:lang w:val="x-none"/>
              </w:rPr>
            </w:pPr>
          </w:p>
        </w:tc>
        <w:tc>
          <w:tcPr>
            <w:tcW w:w="2130" w:type="dxa"/>
            <w:vMerge/>
          </w:tcPr>
          <w:p w14:paraId="67FEAC44" w14:textId="77777777" w:rsidR="00BD4D22" w:rsidRPr="009924CF" w:rsidRDefault="00BD4D22" w:rsidP="00776788">
            <w:pPr>
              <w:jc w:val="center"/>
              <w:rPr>
                <w:lang w:val="x-none"/>
              </w:rPr>
            </w:pPr>
          </w:p>
        </w:tc>
        <w:tc>
          <w:tcPr>
            <w:tcW w:w="2131" w:type="dxa"/>
          </w:tcPr>
          <w:p w14:paraId="3023AC02" w14:textId="77777777" w:rsidR="00BD4D22" w:rsidRPr="009924CF" w:rsidRDefault="00C417E2" w:rsidP="00776788">
            <w:pPr>
              <w:jc w:val="center"/>
              <w:rPr>
                <w:rFonts w:hint="eastAsia"/>
                <w:lang w:val="x-none"/>
              </w:rPr>
            </w:pPr>
            <w:r w:rsidRPr="009924CF">
              <w:rPr>
                <w:rFonts w:hint="eastAsia"/>
                <w:lang w:val="x-none"/>
              </w:rPr>
              <w:t>relative_place</w:t>
            </w:r>
          </w:p>
        </w:tc>
        <w:tc>
          <w:tcPr>
            <w:tcW w:w="2131" w:type="dxa"/>
          </w:tcPr>
          <w:p w14:paraId="638A9381" w14:textId="77777777" w:rsidR="00BD4D22" w:rsidRPr="009924CF" w:rsidRDefault="00C417E2" w:rsidP="00776788">
            <w:pPr>
              <w:jc w:val="center"/>
              <w:rPr>
                <w:rFonts w:hint="eastAsia"/>
                <w:lang w:val="x-none"/>
              </w:rPr>
            </w:pPr>
            <w:r w:rsidRPr="009924CF">
              <w:rPr>
                <w:rFonts w:hint="eastAsia"/>
                <w:lang w:val="x-none"/>
              </w:rPr>
              <w:t>text</w:t>
            </w:r>
          </w:p>
        </w:tc>
      </w:tr>
      <w:tr w:rsidR="00BD4D22" w:rsidRPr="00776788" w14:paraId="667CD95C" w14:textId="77777777" w:rsidTr="00776788">
        <w:trPr>
          <w:trHeight w:val="141"/>
        </w:trPr>
        <w:tc>
          <w:tcPr>
            <w:tcW w:w="2130" w:type="dxa"/>
            <w:vMerge/>
          </w:tcPr>
          <w:p w14:paraId="619919B2" w14:textId="77777777" w:rsidR="00BD4D22" w:rsidRPr="009924CF" w:rsidRDefault="00BD4D22" w:rsidP="00776788">
            <w:pPr>
              <w:jc w:val="center"/>
              <w:rPr>
                <w:rFonts w:hint="eastAsia"/>
                <w:lang w:val="x-none"/>
              </w:rPr>
            </w:pPr>
          </w:p>
        </w:tc>
        <w:tc>
          <w:tcPr>
            <w:tcW w:w="2130" w:type="dxa"/>
            <w:vMerge/>
          </w:tcPr>
          <w:p w14:paraId="497BB7AD" w14:textId="77777777" w:rsidR="00BD4D22" w:rsidRPr="009924CF" w:rsidRDefault="00BD4D22" w:rsidP="00776788">
            <w:pPr>
              <w:jc w:val="center"/>
              <w:rPr>
                <w:lang w:val="x-none"/>
              </w:rPr>
            </w:pPr>
          </w:p>
        </w:tc>
        <w:tc>
          <w:tcPr>
            <w:tcW w:w="2131" w:type="dxa"/>
          </w:tcPr>
          <w:p w14:paraId="2A4244E9" w14:textId="77777777" w:rsidR="00BD4D22" w:rsidRPr="009924CF" w:rsidRDefault="00C417E2" w:rsidP="00776788">
            <w:pPr>
              <w:jc w:val="center"/>
              <w:rPr>
                <w:rFonts w:hint="eastAsia"/>
                <w:lang w:val="x-none"/>
              </w:rPr>
            </w:pPr>
            <w:r w:rsidRPr="009924CF">
              <w:rPr>
                <w:rFonts w:hint="eastAsia"/>
                <w:lang w:val="x-none"/>
              </w:rPr>
              <w:t>append_msg</w:t>
            </w:r>
          </w:p>
        </w:tc>
        <w:tc>
          <w:tcPr>
            <w:tcW w:w="2131" w:type="dxa"/>
          </w:tcPr>
          <w:p w14:paraId="4B5A690C" w14:textId="77777777" w:rsidR="00BD4D22" w:rsidRPr="009924CF" w:rsidRDefault="00C417E2" w:rsidP="00776788">
            <w:pPr>
              <w:jc w:val="center"/>
              <w:rPr>
                <w:rFonts w:hint="eastAsia"/>
                <w:lang w:val="x-none"/>
              </w:rPr>
            </w:pPr>
            <w:r w:rsidRPr="009924CF">
              <w:rPr>
                <w:rFonts w:hint="eastAsia"/>
                <w:lang w:val="x-none"/>
              </w:rPr>
              <w:t>text</w:t>
            </w:r>
          </w:p>
        </w:tc>
      </w:tr>
    </w:tbl>
    <w:p w14:paraId="5EAB7CC1" w14:textId="77777777" w:rsidR="002870D3" w:rsidRPr="00BF3607" w:rsidRDefault="002870D3" w:rsidP="00053B9F">
      <w:pPr>
        <w:pStyle w:val="1"/>
      </w:pPr>
      <w:bookmarkStart w:id="52" w:name="_Toc427681412"/>
      <w:r w:rsidRPr="00BF3607">
        <w:rPr>
          <w:rFonts w:hint="eastAsia"/>
        </w:rPr>
        <w:t>系统出错处理设计</w:t>
      </w:r>
      <w:bookmarkEnd w:id="52"/>
    </w:p>
    <w:p w14:paraId="73DDEC40" w14:textId="77777777" w:rsidR="007651FB" w:rsidRPr="009924CF" w:rsidRDefault="00C417E2" w:rsidP="00212CFE">
      <w:pPr>
        <w:pStyle w:val="PlainText"/>
        <w:spacing w:line="400" w:lineRule="exact"/>
        <w:ind w:firstLine="482"/>
        <w:rPr>
          <w:rFonts w:ascii="Times New Roman" w:hAnsi="Times New Roman" w:hint="eastAsia"/>
          <w:sz w:val="24"/>
          <w:szCs w:val="24"/>
          <w:lang w:eastAsia="zh-CN"/>
        </w:rPr>
      </w:pPr>
      <w:r w:rsidRPr="009924CF">
        <w:rPr>
          <w:rFonts w:ascii="Times New Roman" w:hAnsi="Times New Roman" w:hint="eastAsia"/>
          <w:sz w:val="24"/>
          <w:szCs w:val="24"/>
          <w:lang w:eastAsia="zh-CN"/>
        </w:rPr>
        <w:t>系统</w:t>
      </w:r>
      <w:r w:rsidR="00AF4A37" w:rsidRPr="009924CF">
        <w:rPr>
          <w:rFonts w:ascii="Times New Roman" w:hAnsi="Times New Roman" w:hint="eastAsia"/>
          <w:sz w:val="24"/>
          <w:szCs w:val="24"/>
        </w:rPr>
        <w:t>出错处理设计</w:t>
      </w:r>
      <w:r w:rsidRPr="009924CF">
        <w:rPr>
          <w:rFonts w:ascii="Times New Roman" w:hAnsi="Times New Roman" w:hint="eastAsia"/>
          <w:sz w:val="24"/>
          <w:szCs w:val="24"/>
          <w:lang w:eastAsia="zh-CN"/>
        </w:rPr>
        <w:t>利</w:t>
      </w:r>
      <w:r w:rsidR="00F01012" w:rsidRPr="009924CF">
        <w:rPr>
          <w:rFonts w:ascii="Times New Roman" w:hAnsi="Times New Roman" w:hint="eastAsia"/>
          <w:sz w:val="24"/>
          <w:szCs w:val="24"/>
        </w:rPr>
        <w:t>用异常处理</w:t>
      </w:r>
      <w:r w:rsidRPr="009924CF">
        <w:rPr>
          <w:rFonts w:ascii="Times New Roman" w:hAnsi="Times New Roman" w:hint="eastAsia"/>
          <w:sz w:val="24"/>
          <w:szCs w:val="24"/>
          <w:lang w:eastAsia="zh-CN"/>
        </w:rPr>
        <w:t>等</w:t>
      </w:r>
      <w:r w:rsidR="00F01012" w:rsidRPr="009924CF">
        <w:rPr>
          <w:rFonts w:ascii="Times New Roman" w:hAnsi="Times New Roman" w:hint="eastAsia"/>
          <w:sz w:val="24"/>
          <w:szCs w:val="24"/>
        </w:rPr>
        <w:t>机制保证系统健壮性</w:t>
      </w:r>
      <w:r w:rsidRPr="009924CF">
        <w:rPr>
          <w:rFonts w:ascii="Times New Roman" w:hAnsi="Times New Roman" w:hint="eastAsia"/>
          <w:sz w:val="24"/>
          <w:szCs w:val="24"/>
          <w:lang w:eastAsia="zh-CN"/>
        </w:rPr>
        <w:t>.</w:t>
      </w:r>
      <w:r w:rsidRPr="009924CF">
        <w:rPr>
          <w:rFonts w:ascii="Times New Roman" w:hAnsi="Times New Roman" w:hint="eastAsia"/>
          <w:sz w:val="24"/>
          <w:szCs w:val="24"/>
          <w:lang w:eastAsia="zh-CN"/>
        </w:rPr>
        <w:t>当系统</w:t>
      </w:r>
      <w:r w:rsidR="00F01012" w:rsidRPr="009924CF">
        <w:rPr>
          <w:rFonts w:ascii="Times New Roman" w:hAnsi="Times New Roman" w:hint="eastAsia"/>
          <w:sz w:val="24"/>
          <w:szCs w:val="24"/>
        </w:rPr>
        <w:t>运行时</w:t>
      </w:r>
      <w:r w:rsidRPr="009924CF">
        <w:rPr>
          <w:rFonts w:ascii="Times New Roman" w:hAnsi="Times New Roman" w:hint="eastAsia"/>
          <w:sz w:val="24"/>
          <w:szCs w:val="24"/>
          <w:lang w:eastAsia="zh-CN"/>
        </w:rPr>
        <w:t>的</w:t>
      </w:r>
      <w:r w:rsidR="00F01012" w:rsidRPr="009924CF">
        <w:rPr>
          <w:rFonts w:ascii="Times New Roman" w:hAnsi="Times New Roman" w:hint="eastAsia"/>
          <w:sz w:val="24"/>
          <w:szCs w:val="24"/>
        </w:rPr>
        <w:t>出错信息</w:t>
      </w:r>
      <w:r w:rsidRPr="009924CF">
        <w:rPr>
          <w:rFonts w:ascii="Times New Roman" w:hAnsi="Times New Roman" w:hint="eastAsia"/>
          <w:sz w:val="24"/>
          <w:szCs w:val="24"/>
          <w:lang w:eastAsia="zh-CN"/>
        </w:rPr>
        <w:t>将会及时的输出在控制台中</w:t>
      </w:r>
      <w:r w:rsidR="00F01012" w:rsidRPr="009924CF">
        <w:rPr>
          <w:rFonts w:ascii="Times New Roman" w:hAnsi="Times New Roman" w:hint="eastAsia"/>
          <w:sz w:val="24"/>
          <w:szCs w:val="24"/>
        </w:rPr>
        <w:t>。硬件方面使用数据备份方式</w:t>
      </w:r>
      <w:r w:rsidRPr="009924CF">
        <w:rPr>
          <w:rFonts w:ascii="Times New Roman" w:hAnsi="Times New Roman" w:hint="eastAsia"/>
          <w:sz w:val="24"/>
          <w:szCs w:val="24"/>
          <w:lang w:eastAsia="zh-CN"/>
        </w:rPr>
        <w:t>平衡</w:t>
      </w:r>
      <w:r w:rsidR="00F01012" w:rsidRPr="009924CF">
        <w:rPr>
          <w:rFonts w:ascii="Times New Roman" w:hAnsi="Times New Roman" w:hint="eastAsia"/>
          <w:sz w:val="24"/>
          <w:szCs w:val="24"/>
        </w:rPr>
        <w:t>负载和系统可靠性。</w:t>
      </w:r>
    </w:p>
    <w:p w14:paraId="23BD41EC" w14:textId="77777777" w:rsidR="002870D3" w:rsidRDefault="002870D3" w:rsidP="005B3192">
      <w:pPr>
        <w:pStyle w:val="2"/>
        <w:rPr>
          <w:rFonts w:ascii="黑体" w:hAnsi="宋体" w:hint="eastAsia"/>
        </w:rPr>
      </w:pPr>
      <w:bookmarkStart w:id="53" w:name="_Toc506350703"/>
      <w:bookmarkStart w:id="54" w:name="_Toc235246416"/>
      <w:bookmarkStart w:id="55" w:name="_Toc427681413"/>
      <w:r>
        <w:rPr>
          <w:rFonts w:ascii="黑体" w:hAnsi="宋体" w:hint="eastAsia"/>
        </w:rPr>
        <w:t>出错处理对策</w:t>
      </w:r>
      <w:bookmarkEnd w:id="53"/>
      <w:bookmarkEnd w:id="54"/>
      <w:bookmarkEnd w:id="55"/>
    </w:p>
    <w:p w14:paraId="2E96B927" w14:textId="77777777" w:rsidR="007651FB" w:rsidRPr="007651FB" w:rsidRDefault="005B3192" w:rsidP="00B223D1">
      <w:pPr>
        <w:tabs>
          <w:tab w:val="left" w:pos="4891"/>
        </w:tabs>
        <w:ind w:firstLineChars="200" w:firstLine="480"/>
        <w:rPr>
          <w:rFonts w:hint="eastAsia"/>
          <w:sz w:val="24"/>
        </w:rPr>
      </w:pPr>
      <w:r w:rsidRPr="007651FB">
        <w:rPr>
          <w:rFonts w:hint="eastAsia"/>
          <w:sz w:val="24"/>
        </w:rPr>
        <w:t>系统的出错信息以及处理方法一览表：</w:t>
      </w:r>
      <w:r w:rsidR="007651FB">
        <w:rPr>
          <w:sz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6"/>
        <w:gridCol w:w="3251"/>
        <w:gridCol w:w="2841"/>
      </w:tblGrid>
      <w:tr w:rsidR="00D76B73" w14:paraId="02EB16A9" w14:textId="77777777" w:rsidTr="00B223D1">
        <w:trPr>
          <w:jc w:val="center"/>
        </w:trPr>
        <w:tc>
          <w:tcPr>
            <w:tcW w:w="2606" w:type="dxa"/>
            <w:tcBorders>
              <w:bottom w:val="single" w:sz="4" w:space="0" w:color="000000"/>
              <w:right w:val="single" w:sz="4" w:space="0" w:color="000000"/>
            </w:tcBorders>
          </w:tcPr>
          <w:p w14:paraId="6749CC68" w14:textId="77777777" w:rsidR="00D76B73" w:rsidRPr="00925FEC" w:rsidRDefault="00D76B73" w:rsidP="007B0E71">
            <w:pPr>
              <w:pStyle w:val="PlainText"/>
              <w:spacing w:line="360" w:lineRule="auto"/>
              <w:rPr>
                <w:rFonts w:cs="Courier New"/>
                <w:b/>
                <w:bCs/>
                <w:kern w:val="2"/>
                <w:sz w:val="21"/>
                <w:szCs w:val="24"/>
                <w:lang w:val="en-US" w:eastAsia="zh-CN"/>
              </w:rPr>
            </w:pPr>
            <w:r w:rsidRPr="00925FEC">
              <w:rPr>
                <w:rFonts w:cs="Courier New" w:hint="eastAsia"/>
                <w:b/>
                <w:bCs/>
                <w:kern w:val="2"/>
                <w:sz w:val="21"/>
                <w:szCs w:val="24"/>
                <w:lang w:val="en-US" w:eastAsia="zh-CN"/>
              </w:rPr>
              <w:t>出错名称</w:t>
            </w:r>
          </w:p>
        </w:tc>
        <w:tc>
          <w:tcPr>
            <w:tcW w:w="3251" w:type="dxa"/>
            <w:tcBorders>
              <w:left w:val="single" w:sz="4" w:space="0" w:color="000000"/>
              <w:bottom w:val="single" w:sz="4" w:space="0" w:color="000000"/>
            </w:tcBorders>
          </w:tcPr>
          <w:p w14:paraId="15339750" w14:textId="77777777" w:rsidR="00D76B73" w:rsidRPr="00925FEC" w:rsidRDefault="00D76B73" w:rsidP="007B0E71">
            <w:pPr>
              <w:pStyle w:val="PlainText"/>
              <w:spacing w:line="360" w:lineRule="auto"/>
              <w:rPr>
                <w:rFonts w:cs="Courier New"/>
                <w:b/>
                <w:bCs/>
                <w:kern w:val="2"/>
                <w:sz w:val="21"/>
                <w:szCs w:val="24"/>
                <w:lang w:val="en-US" w:eastAsia="zh-CN"/>
              </w:rPr>
            </w:pPr>
            <w:r w:rsidRPr="00925FEC">
              <w:rPr>
                <w:rFonts w:cs="Courier New" w:hint="eastAsia"/>
                <w:b/>
                <w:bCs/>
                <w:kern w:val="2"/>
                <w:sz w:val="21"/>
                <w:szCs w:val="24"/>
                <w:lang w:val="en-US" w:eastAsia="zh-CN"/>
              </w:rPr>
              <w:t>系统输出信息</w:t>
            </w:r>
          </w:p>
        </w:tc>
        <w:tc>
          <w:tcPr>
            <w:tcW w:w="2841" w:type="dxa"/>
            <w:tcBorders>
              <w:bottom w:val="single" w:sz="4" w:space="0" w:color="000000"/>
            </w:tcBorders>
          </w:tcPr>
          <w:p w14:paraId="77409041" w14:textId="77777777" w:rsidR="00D76B73" w:rsidRPr="00925FEC" w:rsidRDefault="00D76B73" w:rsidP="007B0E71">
            <w:pPr>
              <w:pStyle w:val="PlainText"/>
              <w:spacing w:line="360" w:lineRule="auto"/>
              <w:rPr>
                <w:rFonts w:cs="Courier New"/>
                <w:b/>
                <w:bCs/>
                <w:kern w:val="2"/>
                <w:sz w:val="21"/>
                <w:szCs w:val="24"/>
                <w:lang w:val="en-US" w:eastAsia="zh-CN"/>
              </w:rPr>
            </w:pPr>
            <w:r w:rsidRPr="00925FEC">
              <w:rPr>
                <w:rFonts w:cs="Courier New" w:hint="eastAsia"/>
                <w:b/>
                <w:bCs/>
                <w:kern w:val="2"/>
                <w:sz w:val="21"/>
                <w:szCs w:val="24"/>
                <w:lang w:val="en-US" w:eastAsia="zh-CN"/>
              </w:rPr>
              <w:t>处理方法</w:t>
            </w:r>
          </w:p>
        </w:tc>
      </w:tr>
      <w:tr w:rsidR="00D76B73" w14:paraId="644BBB5E" w14:textId="77777777" w:rsidTr="00B223D1">
        <w:trPr>
          <w:jc w:val="center"/>
        </w:trPr>
        <w:tc>
          <w:tcPr>
            <w:tcW w:w="2606" w:type="dxa"/>
            <w:tcBorders>
              <w:top w:val="single" w:sz="4" w:space="0" w:color="000000"/>
              <w:right w:val="single" w:sz="4" w:space="0" w:color="000000"/>
            </w:tcBorders>
          </w:tcPr>
          <w:p w14:paraId="0FD10D6A" w14:textId="77777777" w:rsidR="00D76B73" w:rsidRPr="009924CF" w:rsidRDefault="00D76B73" w:rsidP="007B0E71">
            <w:pPr>
              <w:pStyle w:val="PlainText"/>
              <w:spacing w:line="360" w:lineRule="auto"/>
              <w:rPr>
                <w:rFonts w:ascii="Times New Roman" w:hAnsi="Times New Roman" w:cs="Courier New"/>
                <w:kern w:val="2"/>
                <w:sz w:val="21"/>
                <w:szCs w:val="24"/>
                <w:lang w:val="en-US" w:eastAsia="zh-CN"/>
              </w:rPr>
            </w:pPr>
            <w:r w:rsidRPr="009924CF">
              <w:rPr>
                <w:rFonts w:ascii="Times New Roman" w:hAnsi="Times New Roman" w:cs="Courier New" w:hint="eastAsia"/>
                <w:kern w:val="2"/>
                <w:sz w:val="21"/>
                <w:szCs w:val="24"/>
                <w:lang w:val="en-US" w:eastAsia="zh-CN"/>
              </w:rPr>
              <w:t>用户名输入错误</w:t>
            </w:r>
          </w:p>
        </w:tc>
        <w:tc>
          <w:tcPr>
            <w:tcW w:w="3251" w:type="dxa"/>
            <w:tcBorders>
              <w:top w:val="single" w:sz="4" w:space="0" w:color="000000"/>
              <w:left w:val="single" w:sz="4" w:space="0" w:color="000000"/>
            </w:tcBorders>
          </w:tcPr>
          <w:p w14:paraId="61FC61F1" w14:textId="77777777" w:rsidR="00D76B73" w:rsidRPr="009924CF" w:rsidRDefault="00D76B73" w:rsidP="007B0E71">
            <w:pPr>
              <w:pStyle w:val="PlainText"/>
              <w:spacing w:line="360" w:lineRule="auto"/>
              <w:rPr>
                <w:rFonts w:ascii="Times New Roman" w:hAnsi="Times New Roman" w:cs="Courier New"/>
                <w:kern w:val="2"/>
                <w:sz w:val="21"/>
                <w:szCs w:val="24"/>
                <w:lang w:val="en-US" w:eastAsia="zh-CN"/>
              </w:rPr>
            </w:pPr>
            <w:r w:rsidRPr="009924CF">
              <w:rPr>
                <w:rFonts w:ascii="Times New Roman" w:hAnsi="Times New Roman" w:cs="Courier New" w:hint="eastAsia"/>
                <w:kern w:val="2"/>
                <w:sz w:val="21"/>
                <w:szCs w:val="24"/>
                <w:lang w:val="en-US" w:eastAsia="zh-CN"/>
              </w:rPr>
              <w:t>“</w:t>
            </w:r>
            <w:r w:rsidR="00925FEC" w:rsidRPr="009924CF">
              <w:rPr>
                <w:rFonts w:ascii="Times New Roman" w:hAnsi="Times New Roman" w:cs="Courier New" w:hint="eastAsia"/>
                <w:kern w:val="2"/>
                <w:sz w:val="21"/>
                <w:szCs w:val="24"/>
                <w:lang w:val="en-US" w:eastAsia="zh-CN"/>
              </w:rPr>
              <w:t>登录失败，请重试！</w:t>
            </w:r>
            <w:r w:rsidRPr="009924CF">
              <w:rPr>
                <w:rFonts w:ascii="Times New Roman" w:hAnsi="Times New Roman" w:cs="Courier New" w:hint="eastAsia"/>
                <w:kern w:val="2"/>
                <w:sz w:val="21"/>
                <w:szCs w:val="24"/>
                <w:lang w:val="en-US" w:eastAsia="zh-CN"/>
              </w:rPr>
              <w:t>”</w:t>
            </w:r>
          </w:p>
        </w:tc>
        <w:tc>
          <w:tcPr>
            <w:tcW w:w="2841" w:type="dxa"/>
            <w:tcBorders>
              <w:top w:val="single" w:sz="4" w:space="0" w:color="000000"/>
            </w:tcBorders>
          </w:tcPr>
          <w:p w14:paraId="2A464181" w14:textId="77777777" w:rsidR="00D76B73" w:rsidRPr="009924CF" w:rsidRDefault="00A309AF" w:rsidP="007B0E71">
            <w:pPr>
              <w:pStyle w:val="PlainText"/>
              <w:spacing w:line="360" w:lineRule="auto"/>
              <w:rPr>
                <w:rFonts w:ascii="Times New Roman" w:hAnsi="Times New Roman" w:cs="Courier New"/>
                <w:kern w:val="2"/>
                <w:sz w:val="21"/>
                <w:szCs w:val="24"/>
                <w:lang w:val="en-US" w:eastAsia="zh-CN"/>
              </w:rPr>
            </w:pPr>
            <w:r w:rsidRPr="009924CF">
              <w:rPr>
                <w:rFonts w:ascii="Times New Roman" w:hAnsi="Times New Roman" w:cs="Courier New" w:hint="eastAsia"/>
                <w:kern w:val="2"/>
                <w:sz w:val="21"/>
                <w:szCs w:val="24"/>
                <w:lang w:val="en-US" w:eastAsia="zh-CN"/>
              </w:rPr>
              <w:t>进入登录页面</w:t>
            </w:r>
          </w:p>
        </w:tc>
      </w:tr>
      <w:tr w:rsidR="00D76B73" w14:paraId="0CB3A237" w14:textId="77777777" w:rsidTr="00B223D1">
        <w:trPr>
          <w:jc w:val="center"/>
        </w:trPr>
        <w:tc>
          <w:tcPr>
            <w:tcW w:w="2606" w:type="dxa"/>
            <w:tcBorders>
              <w:right w:val="single" w:sz="4" w:space="0" w:color="000000"/>
            </w:tcBorders>
          </w:tcPr>
          <w:p w14:paraId="485FE641" w14:textId="77777777" w:rsidR="00D76B73" w:rsidRPr="009924CF" w:rsidRDefault="00D76B73" w:rsidP="007B0E71">
            <w:pPr>
              <w:pStyle w:val="PlainText"/>
              <w:spacing w:line="360" w:lineRule="auto"/>
              <w:rPr>
                <w:rFonts w:ascii="Times New Roman" w:hAnsi="Times New Roman" w:cs="Courier New"/>
                <w:kern w:val="2"/>
                <w:sz w:val="21"/>
                <w:szCs w:val="24"/>
                <w:lang w:val="en-US" w:eastAsia="zh-CN"/>
              </w:rPr>
            </w:pPr>
            <w:r w:rsidRPr="009924CF">
              <w:rPr>
                <w:rFonts w:ascii="Times New Roman" w:hAnsi="Times New Roman" w:cs="Courier New" w:hint="eastAsia"/>
                <w:kern w:val="2"/>
                <w:sz w:val="21"/>
                <w:szCs w:val="24"/>
                <w:lang w:val="en-US" w:eastAsia="zh-CN"/>
              </w:rPr>
              <w:t>输入密码错误</w:t>
            </w:r>
          </w:p>
        </w:tc>
        <w:tc>
          <w:tcPr>
            <w:tcW w:w="3251" w:type="dxa"/>
            <w:tcBorders>
              <w:left w:val="single" w:sz="4" w:space="0" w:color="000000"/>
            </w:tcBorders>
          </w:tcPr>
          <w:p w14:paraId="2211350A" w14:textId="77777777" w:rsidR="00D76B73" w:rsidRPr="009924CF" w:rsidRDefault="00D76B73" w:rsidP="007B0E71">
            <w:pPr>
              <w:pStyle w:val="PlainText"/>
              <w:spacing w:line="360" w:lineRule="auto"/>
              <w:rPr>
                <w:rFonts w:ascii="Times New Roman" w:hAnsi="Times New Roman" w:cs="Courier New"/>
                <w:kern w:val="2"/>
                <w:sz w:val="21"/>
                <w:szCs w:val="24"/>
                <w:lang w:val="en-US" w:eastAsia="zh-CN"/>
              </w:rPr>
            </w:pPr>
            <w:r w:rsidRPr="009924CF">
              <w:rPr>
                <w:rFonts w:ascii="Times New Roman" w:hAnsi="Times New Roman" w:cs="Courier New" w:hint="eastAsia"/>
                <w:kern w:val="2"/>
                <w:sz w:val="21"/>
                <w:szCs w:val="24"/>
                <w:lang w:val="en-US" w:eastAsia="zh-CN"/>
              </w:rPr>
              <w:t>“</w:t>
            </w:r>
            <w:r w:rsidR="00925FEC" w:rsidRPr="009924CF">
              <w:rPr>
                <w:rFonts w:ascii="Times New Roman" w:hAnsi="Times New Roman" w:cs="Courier New" w:hint="eastAsia"/>
                <w:kern w:val="2"/>
                <w:sz w:val="21"/>
                <w:szCs w:val="24"/>
                <w:lang w:val="en-US" w:eastAsia="zh-CN"/>
              </w:rPr>
              <w:t>登录失败，请重试！</w:t>
            </w:r>
            <w:r w:rsidRPr="009924CF">
              <w:rPr>
                <w:rFonts w:ascii="Times New Roman" w:hAnsi="Times New Roman" w:cs="Courier New" w:hint="eastAsia"/>
                <w:kern w:val="2"/>
                <w:sz w:val="21"/>
                <w:szCs w:val="24"/>
                <w:lang w:val="en-US" w:eastAsia="zh-CN"/>
              </w:rPr>
              <w:t>”</w:t>
            </w:r>
          </w:p>
        </w:tc>
        <w:tc>
          <w:tcPr>
            <w:tcW w:w="2841" w:type="dxa"/>
          </w:tcPr>
          <w:p w14:paraId="092C89EB" w14:textId="77777777" w:rsidR="00D76B73" w:rsidRPr="009924CF" w:rsidRDefault="00A309AF" w:rsidP="007B0E71">
            <w:pPr>
              <w:pStyle w:val="PlainText"/>
              <w:spacing w:line="360" w:lineRule="auto"/>
              <w:rPr>
                <w:rFonts w:ascii="Times New Roman" w:hAnsi="Times New Roman" w:cs="Courier New"/>
                <w:kern w:val="2"/>
                <w:sz w:val="21"/>
                <w:szCs w:val="24"/>
                <w:lang w:val="en-US" w:eastAsia="zh-CN"/>
              </w:rPr>
            </w:pPr>
            <w:r w:rsidRPr="009924CF">
              <w:rPr>
                <w:rFonts w:ascii="Times New Roman" w:hAnsi="Times New Roman" w:cs="Courier New" w:hint="eastAsia"/>
                <w:kern w:val="2"/>
                <w:sz w:val="21"/>
                <w:szCs w:val="24"/>
                <w:lang w:val="en-US" w:eastAsia="zh-CN"/>
              </w:rPr>
              <w:t>进入登录页面</w:t>
            </w:r>
          </w:p>
        </w:tc>
      </w:tr>
      <w:tr w:rsidR="00D76B73" w14:paraId="540E10B3" w14:textId="77777777" w:rsidTr="00B223D1">
        <w:trPr>
          <w:jc w:val="center"/>
        </w:trPr>
        <w:tc>
          <w:tcPr>
            <w:tcW w:w="2606" w:type="dxa"/>
            <w:tcBorders>
              <w:right w:val="single" w:sz="4" w:space="0" w:color="000000"/>
            </w:tcBorders>
          </w:tcPr>
          <w:p w14:paraId="6262C10A" w14:textId="77777777" w:rsidR="00D76B73" w:rsidRPr="009924CF" w:rsidRDefault="00925FEC" w:rsidP="007B0E71">
            <w:pPr>
              <w:pStyle w:val="PlainText"/>
              <w:spacing w:line="360" w:lineRule="auto"/>
              <w:rPr>
                <w:rFonts w:ascii="Times New Roman" w:hAnsi="Times New Roman" w:cs="Courier New"/>
                <w:kern w:val="2"/>
                <w:sz w:val="21"/>
                <w:szCs w:val="24"/>
                <w:lang w:val="en-US" w:eastAsia="zh-CN"/>
              </w:rPr>
            </w:pPr>
            <w:r w:rsidRPr="009924CF">
              <w:rPr>
                <w:rFonts w:ascii="Times New Roman" w:hAnsi="Times New Roman" w:cs="Courier New" w:hint="eastAsia"/>
                <w:kern w:val="2"/>
                <w:sz w:val="21"/>
                <w:szCs w:val="24"/>
                <w:lang w:val="en-US" w:eastAsia="zh-CN"/>
              </w:rPr>
              <w:t>未选择路径规划的必须点</w:t>
            </w:r>
          </w:p>
        </w:tc>
        <w:tc>
          <w:tcPr>
            <w:tcW w:w="3251" w:type="dxa"/>
            <w:tcBorders>
              <w:left w:val="single" w:sz="4" w:space="0" w:color="000000"/>
            </w:tcBorders>
          </w:tcPr>
          <w:p w14:paraId="01948B28" w14:textId="77777777" w:rsidR="00D76B73" w:rsidRPr="009924CF" w:rsidRDefault="00D76B73" w:rsidP="007B0E71">
            <w:pPr>
              <w:pStyle w:val="PlainText"/>
              <w:spacing w:line="360" w:lineRule="auto"/>
              <w:rPr>
                <w:rFonts w:ascii="Times New Roman" w:hAnsi="Times New Roman" w:cs="Courier New"/>
                <w:kern w:val="2"/>
                <w:sz w:val="21"/>
                <w:szCs w:val="24"/>
                <w:lang w:val="en-US" w:eastAsia="zh-CN"/>
              </w:rPr>
            </w:pPr>
            <w:r w:rsidRPr="009924CF">
              <w:rPr>
                <w:rFonts w:ascii="Times New Roman" w:hAnsi="Times New Roman" w:cs="Courier New" w:hint="eastAsia"/>
                <w:kern w:val="2"/>
                <w:sz w:val="21"/>
                <w:szCs w:val="24"/>
                <w:lang w:val="en-US" w:eastAsia="zh-CN"/>
              </w:rPr>
              <w:t>“</w:t>
            </w:r>
            <w:r w:rsidR="00925FEC" w:rsidRPr="009924CF">
              <w:rPr>
                <w:rFonts w:ascii="Times New Roman" w:hAnsi="Times New Roman" w:cs="Courier New" w:hint="eastAsia"/>
                <w:kern w:val="2"/>
                <w:sz w:val="21"/>
                <w:szCs w:val="24"/>
                <w:lang w:val="en-US" w:eastAsia="zh-CN"/>
              </w:rPr>
              <w:t>请选择出发点和终点</w:t>
            </w:r>
            <w:r w:rsidRPr="009924CF">
              <w:rPr>
                <w:rFonts w:ascii="Times New Roman" w:hAnsi="Times New Roman" w:cs="Courier New" w:hint="eastAsia"/>
                <w:kern w:val="2"/>
                <w:sz w:val="21"/>
                <w:szCs w:val="24"/>
                <w:lang w:val="en-US" w:eastAsia="zh-CN"/>
              </w:rPr>
              <w:t>！”</w:t>
            </w:r>
          </w:p>
        </w:tc>
        <w:tc>
          <w:tcPr>
            <w:tcW w:w="2841" w:type="dxa"/>
          </w:tcPr>
          <w:p w14:paraId="3AAB2DF0" w14:textId="77777777" w:rsidR="00D76B73" w:rsidRPr="009924CF" w:rsidRDefault="00925FEC" w:rsidP="007B0E71">
            <w:pPr>
              <w:pStyle w:val="PlainText"/>
              <w:spacing w:line="360" w:lineRule="auto"/>
              <w:rPr>
                <w:rFonts w:ascii="Times New Roman" w:hAnsi="Times New Roman" w:cs="Courier New"/>
                <w:kern w:val="2"/>
                <w:sz w:val="21"/>
                <w:szCs w:val="24"/>
                <w:lang w:val="en-US" w:eastAsia="zh-CN"/>
              </w:rPr>
            </w:pPr>
            <w:r w:rsidRPr="009924CF">
              <w:rPr>
                <w:rFonts w:ascii="Times New Roman" w:hAnsi="Times New Roman" w:cs="Courier New" w:hint="eastAsia"/>
                <w:kern w:val="2"/>
                <w:sz w:val="21"/>
                <w:szCs w:val="24"/>
                <w:lang w:val="en-US" w:eastAsia="zh-CN"/>
              </w:rPr>
              <w:t>先选择必须点</w:t>
            </w:r>
          </w:p>
        </w:tc>
      </w:tr>
      <w:tr w:rsidR="00D76B73" w14:paraId="176D03B8" w14:textId="77777777" w:rsidTr="00B223D1">
        <w:trPr>
          <w:jc w:val="center"/>
        </w:trPr>
        <w:tc>
          <w:tcPr>
            <w:tcW w:w="2606" w:type="dxa"/>
            <w:tcBorders>
              <w:right w:val="single" w:sz="4" w:space="0" w:color="000000"/>
            </w:tcBorders>
          </w:tcPr>
          <w:p w14:paraId="3AA39764" w14:textId="77777777" w:rsidR="00D76B73" w:rsidRPr="009924CF" w:rsidRDefault="007001BD" w:rsidP="007B0E71">
            <w:pPr>
              <w:pStyle w:val="PlainText"/>
              <w:spacing w:line="360" w:lineRule="auto"/>
              <w:rPr>
                <w:rFonts w:ascii="Times New Roman" w:hAnsi="Times New Roman" w:cs="Courier New" w:hint="eastAsia"/>
                <w:kern w:val="2"/>
                <w:sz w:val="21"/>
                <w:szCs w:val="24"/>
                <w:lang w:val="en-US" w:eastAsia="zh-CN"/>
              </w:rPr>
            </w:pPr>
            <w:r w:rsidRPr="009924CF">
              <w:rPr>
                <w:rFonts w:ascii="Times New Roman" w:hAnsi="Times New Roman" w:cs="Courier New" w:hint="eastAsia"/>
                <w:kern w:val="2"/>
                <w:sz w:val="21"/>
                <w:szCs w:val="24"/>
                <w:lang w:val="en-US" w:eastAsia="zh-CN"/>
              </w:rPr>
              <w:lastRenderedPageBreak/>
              <w:t>投稿必填字段未填充</w:t>
            </w:r>
          </w:p>
        </w:tc>
        <w:tc>
          <w:tcPr>
            <w:tcW w:w="3251" w:type="dxa"/>
            <w:tcBorders>
              <w:left w:val="single" w:sz="4" w:space="0" w:color="000000"/>
            </w:tcBorders>
          </w:tcPr>
          <w:p w14:paraId="30F3B48A" w14:textId="77777777" w:rsidR="00D76B73" w:rsidRPr="009924CF" w:rsidRDefault="00D76B73" w:rsidP="007B0E71">
            <w:pPr>
              <w:pStyle w:val="PlainText"/>
              <w:spacing w:line="360" w:lineRule="auto"/>
              <w:rPr>
                <w:rFonts w:ascii="Times New Roman" w:hAnsi="Times New Roman" w:cs="Courier New"/>
                <w:kern w:val="2"/>
                <w:sz w:val="21"/>
                <w:szCs w:val="24"/>
                <w:lang w:val="en-US" w:eastAsia="zh-CN"/>
              </w:rPr>
            </w:pPr>
            <w:r w:rsidRPr="009924CF">
              <w:rPr>
                <w:rFonts w:ascii="Times New Roman" w:hAnsi="Times New Roman" w:cs="Courier New" w:hint="eastAsia"/>
                <w:kern w:val="2"/>
                <w:sz w:val="21"/>
                <w:szCs w:val="24"/>
                <w:lang w:val="en-US" w:eastAsia="zh-CN"/>
              </w:rPr>
              <w:t>“请输入</w:t>
            </w:r>
            <w:r w:rsidR="007001BD" w:rsidRPr="009924CF">
              <w:rPr>
                <w:rFonts w:ascii="Times New Roman" w:hAnsi="Times New Roman" w:cs="Courier New" w:hint="eastAsia"/>
                <w:kern w:val="2"/>
                <w:sz w:val="21"/>
                <w:szCs w:val="24"/>
                <w:lang w:val="en-US" w:eastAsia="zh-CN"/>
              </w:rPr>
              <w:t>此字段</w:t>
            </w:r>
            <w:r w:rsidRPr="009924CF">
              <w:rPr>
                <w:rFonts w:ascii="Times New Roman" w:hAnsi="Times New Roman" w:cs="Courier New" w:hint="eastAsia"/>
                <w:kern w:val="2"/>
                <w:sz w:val="21"/>
                <w:szCs w:val="24"/>
                <w:lang w:val="en-US" w:eastAsia="zh-CN"/>
              </w:rPr>
              <w:t>！”</w:t>
            </w:r>
          </w:p>
        </w:tc>
        <w:tc>
          <w:tcPr>
            <w:tcW w:w="2841" w:type="dxa"/>
          </w:tcPr>
          <w:p w14:paraId="1061EA7A" w14:textId="77777777" w:rsidR="00D76B73" w:rsidRPr="009924CF" w:rsidRDefault="007001BD" w:rsidP="007B0E71">
            <w:pPr>
              <w:pStyle w:val="PlainText"/>
              <w:spacing w:line="360" w:lineRule="auto"/>
              <w:rPr>
                <w:rFonts w:ascii="Times New Roman" w:hAnsi="Times New Roman" w:cs="Courier New"/>
                <w:kern w:val="2"/>
                <w:sz w:val="21"/>
                <w:szCs w:val="24"/>
                <w:lang w:val="en-US" w:eastAsia="zh-CN"/>
              </w:rPr>
            </w:pPr>
            <w:r w:rsidRPr="009924CF">
              <w:rPr>
                <w:rFonts w:ascii="Times New Roman" w:hAnsi="Times New Roman" w:cs="Courier New" w:hint="eastAsia"/>
                <w:kern w:val="2"/>
                <w:sz w:val="21"/>
                <w:szCs w:val="24"/>
                <w:lang w:val="en-US" w:eastAsia="zh-CN"/>
              </w:rPr>
              <w:t>输入必填字段</w:t>
            </w:r>
          </w:p>
        </w:tc>
      </w:tr>
      <w:tr w:rsidR="00D76B73" w14:paraId="658F0C65" w14:textId="77777777" w:rsidTr="00B223D1">
        <w:trPr>
          <w:jc w:val="center"/>
        </w:trPr>
        <w:tc>
          <w:tcPr>
            <w:tcW w:w="2606" w:type="dxa"/>
            <w:tcBorders>
              <w:right w:val="single" w:sz="4" w:space="0" w:color="000000"/>
            </w:tcBorders>
          </w:tcPr>
          <w:p w14:paraId="4C346290" w14:textId="77777777" w:rsidR="00D76B73" w:rsidRPr="009924CF" w:rsidRDefault="00925FEC" w:rsidP="007B0E71">
            <w:pPr>
              <w:pStyle w:val="PlainText"/>
              <w:spacing w:line="360" w:lineRule="auto"/>
              <w:rPr>
                <w:rFonts w:ascii="Times New Roman" w:hAnsi="Times New Roman" w:cs="Courier New" w:hint="eastAsia"/>
                <w:kern w:val="2"/>
                <w:sz w:val="21"/>
                <w:szCs w:val="24"/>
                <w:lang w:val="en-US" w:eastAsia="zh-CN"/>
              </w:rPr>
            </w:pPr>
            <w:r w:rsidRPr="009924CF">
              <w:rPr>
                <w:rFonts w:ascii="Times New Roman" w:hAnsi="Times New Roman" w:cs="Courier New" w:hint="eastAsia"/>
                <w:kern w:val="2"/>
                <w:sz w:val="21"/>
                <w:szCs w:val="24"/>
                <w:lang w:val="en-US" w:eastAsia="zh-CN"/>
              </w:rPr>
              <w:t>未登录进行收藏</w:t>
            </w:r>
          </w:p>
        </w:tc>
        <w:tc>
          <w:tcPr>
            <w:tcW w:w="3251" w:type="dxa"/>
            <w:tcBorders>
              <w:left w:val="single" w:sz="4" w:space="0" w:color="000000"/>
            </w:tcBorders>
          </w:tcPr>
          <w:p w14:paraId="10B61B69" w14:textId="77777777" w:rsidR="00D76B73" w:rsidRPr="009924CF" w:rsidRDefault="00D76B73" w:rsidP="007B0E71">
            <w:pPr>
              <w:pStyle w:val="PlainText"/>
              <w:spacing w:line="360" w:lineRule="auto"/>
              <w:rPr>
                <w:rFonts w:ascii="Times New Roman" w:hAnsi="Times New Roman" w:cs="Courier New" w:hint="eastAsia"/>
                <w:kern w:val="2"/>
                <w:sz w:val="21"/>
                <w:szCs w:val="24"/>
                <w:lang w:val="en-US" w:eastAsia="zh-CN"/>
              </w:rPr>
            </w:pPr>
            <w:r w:rsidRPr="009924CF">
              <w:rPr>
                <w:rFonts w:ascii="Times New Roman" w:hAnsi="Times New Roman" w:cs="Courier New" w:hint="eastAsia"/>
                <w:kern w:val="2"/>
                <w:sz w:val="21"/>
                <w:szCs w:val="24"/>
                <w:lang w:val="en-US" w:eastAsia="zh-CN"/>
              </w:rPr>
              <w:t>“</w:t>
            </w:r>
            <w:r w:rsidR="00925FEC" w:rsidRPr="009924CF">
              <w:rPr>
                <w:rFonts w:ascii="Times New Roman" w:hAnsi="Times New Roman" w:cs="Courier New" w:hint="eastAsia"/>
                <w:kern w:val="2"/>
                <w:sz w:val="21"/>
                <w:szCs w:val="24"/>
                <w:lang w:val="en-US" w:eastAsia="zh-CN"/>
              </w:rPr>
              <w:t>请先登录！</w:t>
            </w:r>
            <w:r w:rsidRPr="009924CF">
              <w:rPr>
                <w:rFonts w:ascii="Times New Roman" w:hAnsi="Times New Roman" w:cs="Courier New" w:hint="eastAsia"/>
                <w:kern w:val="2"/>
                <w:sz w:val="21"/>
                <w:szCs w:val="24"/>
                <w:lang w:val="en-US" w:eastAsia="zh-CN"/>
              </w:rPr>
              <w:t>”</w:t>
            </w:r>
          </w:p>
        </w:tc>
        <w:tc>
          <w:tcPr>
            <w:tcW w:w="2841" w:type="dxa"/>
          </w:tcPr>
          <w:p w14:paraId="3546509B" w14:textId="77777777" w:rsidR="00D76B73" w:rsidRPr="009924CF" w:rsidRDefault="00925FEC" w:rsidP="007B0E71">
            <w:pPr>
              <w:pStyle w:val="PlainText"/>
              <w:spacing w:line="360" w:lineRule="auto"/>
              <w:rPr>
                <w:rFonts w:ascii="Times New Roman" w:hAnsi="Times New Roman" w:cs="Courier New" w:hint="eastAsia"/>
                <w:kern w:val="2"/>
                <w:sz w:val="21"/>
                <w:szCs w:val="24"/>
                <w:lang w:val="en-US" w:eastAsia="zh-CN"/>
              </w:rPr>
            </w:pPr>
            <w:r w:rsidRPr="009924CF">
              <w:rPr>
                <w:rFonts w:ascii="Times New Roman" w:hAnsi="Times New Roman" w:cs="Courier New" w:hint="eastAsia"/>
                <w:kern w:val="2"/>
                <w:sz w:val="21"/>
                <w:szCs w:val="24"/>
                <w:lang w:val="en-US" w:eastAsia="zh-CN"/>
              </w:rPr>
              <w:t>先登录系统</w:t>
            </w:r>
          </w:p>
        </w:tc>
      </w:tr>
      <w:tr w:rsidR="00D76B73" w14:paraId="14516BC1" w14:textId="77777777" w:rsidTr="00B223D1">
        <w:trPr>
          <w:jc w:val="center"/>
        </w:trPr>
        <w:tc>
          <w:tcPr>
            <w:tcW w:w="2606" w:type="dxa"/>
            <w:tcBorders>
              <w:right w:val="single" w:sz="4" w:space="0" w:color="000000"/>
            </w:tcBorders>
          </w:tcPr>
          <w:p w14:paraId="3BDB6079" w14:textId="77777777" w:rsidR="00D76B73" w:rsidRPr="009924CF" w:rsidRDefault="00D76B73" w:rsidP="007B0E71">
            <w:pPr>
              <w:pStyle w:val="PlainText"/>
              <w:spacing w:line="360" w:lineRule="auto"/>
              <w:rPr>
                <w:rFonts w:ascii="Times New Roman" w:hAnsi="Times New Roman" w:cs="Courier New"/>
                <w:kern w:val="2"/>
                <w:sz w:val="21"/>
                <w:szCs w:val="24"/>
                <w:lang w:val="en-US" w:eastAsia="zh-CN"/>
              </w:rPr>
            </w:pPr>
            <w:r w:rsidRPr="009924CF">
              <w:rPr>
                <w:rFonts w:ascii="Times New Roman" w:hAnsi="Times New Roman" w:cs="Courier New" w:hint="eastAsia"/>
                <w:kern w:val="2"/>
                <w:sz w:val="21"/>
                <w:szCs w:val="24"/>
                <w:lang w:val="en-US" w:eastAsia="zh-CN"/>
              </w:rPr>
              <w:t>系统故障</w:t>
            </w:r>
          </w:p>
        </w:tc>
        <w:tc>
          <w:tcPr>
            <w:tcW w:w="3251" w:type="dxa"/>
            <w:tcBorders>
              <w:left w:val="single" w:sz="4" w:space="0" w:color="000000"/>
            </w:tcBorders>
          </w:tcPr>
          <w:p w14:paraId="6A10DD5E" w14:textId="77777777" w:rsidR="00D76B73" w:rsidRPr="009924CF" w:rsidRDefault="00D76B73" w:rsidP="007B0E71">
            <w:pPr>
              <w:pStyle w:val="PlainText"/>
              <w:spacing w:line="360" w:lineRule="auto"/>
              <w:rPr>
                <w:rFonts w:ascii="Times New Roman" w:hAnsi="Times New Roman" w:cs="Courier New"/>
                <w:kern w:val="2"/>
                <w:sz w:val="21"/>
                <w:szCs w:val="24"/>
                <w:lang w:val="en-US" w:eastAsia="zh-CN"/>
              </w:rPr>
            </w:pPr>
            <w:r w:rsidRPr="009924CF">
              <w:rPr>
                <w:rFonts w:ascii="Times New Roman" w:hAnsi="Times New Roman" w:cs="Courier New" w:hint="eastAsia"/>
                <w:kern w:val="2"/>
                <w:sz w:val="21"/>
                <w:szCs w:val="24"/>
                <w:lang w:val="en-US" w:eastAsia="zh-CN"/>
              </w:rPr>
              <w:t>“系统维护中！暂停服务！”</w:t>
            </w:r>
          </w:p>
        </w:tc>
        <w:tc>
          <w:tcPr>
            <w:tcW w:w="2841" w:type="dxa"/>
          </w:tcPr>
          <w:p w14:paraId="24095011" w14:textId="77777777" w:rsidR="00D76B73" w:rsidRPr="009924CF" w:rsidRDefault="00D76B73" w:rsidP="007B0E71">
            <w:pPr>
              <w:pStyle w:val="PlainText"/>
              <w:spacing w:line="360" w:lineRule="auto"/>
              <w:rPr>
                <w:rFonts w:ascii="Times New Roman" w:hAnsi="Times New Roman" w:cs="Courier New"/>
                <w:kern w:val="2"/>
                <w:sz w:val="21"/>
                <w:szCs w:val="24"/>
                <w:lang w:val="en-US" w:eastAsia="zh-CN"/>
              </w:rPr>
            </w:pPr>
            <w:r w:rsidRPr="009924CF">
              <w:rPr>
                <w:rFonts w:ascii="Times New Roman" w:hAnsi="Times New Roman" w:cs="Courier New" w:hint="eastAsia"/>
                <w:kern w:val="2"/>
                <w:sz w:val="21"/>
                <w:szCs w:val="24"/>
                <w:lang w:val="en-US" w:eastAsia="zh-CN"/>
              </w:rPr>
              <w:t>重启系统，恢复故障</w:t>
            </w:r>
          </w:p>
        </w:tc>
      </w:tr>
    </w:tbl>
    <w:p w14:paraId="129F7AD9" w14:textId="77777777" w:rsidR="005B3192" w:rsidRPr="009924CF" w:rsidRDefault="005B3192" w:rsidP="00B223D1">
      <w:pPr>
        <w:pStyle w:val="PlainText"/>
        <w:spacing w:line="400" w:lineRule="exact"/>
        <w:rPr>
          <w:rFonts w:ascii="Times New Roman" w:hAnsi="Times New Roman"/>
          <w:sz w:val="24"/>
          <w:szCs w:val="24"/>
        </w:rPr>
      </w:pPr>
      <w:r w:rsidRPr="007651FB">
        <w:rPr>
          <w:rFonts w:hint="eastAsia"/>
          <w:b/>
          <w:sz w:val="24"/>
          <w:szCs w:val="24"/>
        </w:rPr>
        <w:t>注</w:t>
      </w:r>
      <w:r w:rsidRPr="007651FB">
        <w:rPr>
          <w:rFonts w:hint="eastAsia"/>
          <w:sz w:val="24"/>
          <w:szCs w:val="24"/>
        </w:rPr>
        <w:t>：</w:t>
      </w:r>
      <w:r w:rsidR="009924CF" w:rsidRPr="009924CF">
        <w:rPr>
          <w:rFonts w:ascii="Times New Roman" w:hAnsi="Times New Roman"/>
          <w:sz w:val="24"/>
          <w:szCs w:val="24"/>
          <w:lang w:val="en-US"/>
        </w:rPr>
        <w:t>为应对操作中可能出现的未知错误，系统提供了数据保护机制：在用户操作前自动备份数据。结合数据库的备份和日志文件恢复功能，即使系统崩溃，也能保障用户数据不丢失、不损坏。需要注意的是，这可能会增加存储空间占用，用户可根据需要选择开启此功能。</w:t>
      </w:r>
    </w:p>
    <w:p w14:paraId="0B387EFF" w14:textId="77777777" w:rsidR="002870D3" w:rsidRDefault="002870D3">
      <w:pPr>
        <w:pStyle w:val="2"/>
        <w:rPr>
          <w:rFonts w:ascii="黑体" w:hAnsi="宋体"/>
        </w:rPr>
      </w:pPr>
      <w:bookmarkStart w:id="56" w:name="_Toc235246417"/>
      <w:bookmarkStart w:id="57" w:name="_Toc427681414"/>
      <w:r>
        <w:rPr>
          <w:rFonts w:ascii="黑体" w:hAnsi="宋体" w:hint="eastAsia"/>
        </w:rPr>
        <w:t>系统维护设计</w:t>
      </w:r>
      <w:bookmarkEnd w:id="56"/>
      <w:bookmarkEnd w:id="57"/>
    </w:p>
    <w:p w14:paraId="116CBDE7" w14:textId="77777777" w:rsidR="00212CFE" w:rsidRPr="00212CFE" w:rsidRDefault="009924CF" w:rsidP="001F18C5">
      <w:pPr>
        <w:pStyle w:val="PlainText"/>
        <w:spacing w:line="400" w:lineRule="exact"/>
        <w:ind w:firstLine="482"/>
        <w:rPr>
          <w:rFonts w:ascii="Times New Roman" w:hAnsi="Times New Roman" w:hint="eastAsia"/>
          <w:sz w:val="24"/>
          <w:szCs w:val="24"/>
          <w:lang w:val="en-US" w:eastAsia="zh-CN"/>
        </w:rPr>
      </w:pPr>
      <w:r w:rsidRPr="009924CF">
        <w:rPr>
          <w:rFonts w:ascii="Times New Roman" w:hAnsi="Times New Roman"/>
          <w:sz w:val="24"/>
          <w:szCs w:val="24"/>
          <w:lang w:val="en-US"/>
        </w:rPr>
        <w:t>软件维护涵盖数据库维护和功能维护。针对数据库，本软件已提供备份与恢复功能，便于实施维护管理。功能维护方面，模块化设计令各窗口高度独立，维护极为便利：修改特定功能仅需改动单个窗口；新增功能则只需在菜单中添加相应项。在系统维护期间，我们将基于用户要求和反馈，定期执行软件维护和修改。</w:t>
      </w:r>
    </w:p>
    <w:sectPr w:rsidR="00212CFE" w:rsidRPr="00212CFE" w:rsidSect="00AD714A">
      <w:headerReference w:type="default" r:id="rId14"/>
      <w:footerReference w:type="default" r:id="rId15"/>
      <w:pgSz w:w="11906" w:h="16838"/>
      <w:pgMar w:top="1440" w:right="1800" w:bottom="1440" w:left="1800"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897F5" w14:textId="77777777" w:rsidR="00D3630C" w:rsidRDefault="00D3630C">
      <w:r>
        <w:separator/>
      </w:r>
    </w:p>
  </w:endnote>
  <w:endnote w:type="continuationSeparator" w:id="0">
    <w:p w14:paraId="39E755D5" w14:textId="77777777" w:rsidR="00D3630C" w:rsidRDefault="00D36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auto"/>
    <w:pitch w:val="default"/>
    <w:sig w:usb0="00000000" w:usb1="0000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F6E9A" w14:textId="77777777" w:rsidR="00901493" w:rsidRDefault="00901493">
    <w:pPr>
      <w:pStyle w:val="a4"/>
      <w:jc w:val="right"/>
    </w:pPr>
    <w:r>
      <w:fldChar w:fldCharType="begin"/>
    </w:r>
    <w:r>
      <w:instrText xml:space="preserve"> PAGE   \* MERGEFORMAT </w:instrText>
    </w:r>
    <w:r>
      <w:fldChar w:fldCharType="separate"/>
    </w:r>
    <w:r w:rsidR="00FA203C" w:rsidRPr="00FA203C">
      <w:rPr>
        <w:noProof/>
        <w:lang w:val="zh-CN"/>
      </w:rPr>
      <w:t>4</w:t>
    </w:r>
    <w:r>
      <w:rPr>
        <w:lang w:val="zh-CN"/>
      </w:rPr>
      <w:fldChar w:fldCharType="end"/>
    </w:r>
  </w:p>
  <w:p w14:paraId="5F02CA62" w14:textId="77777777" w:rsidR="00901493" w:rsidRDefault="0090149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4C0B3" w14:textId="77777777" w:rsidR="00D3630C" w:rsidRDefault="00D3630C">
      <w:r>
        <w:separator/>
      </w:r>
    </w:p>
  </w:footnote>
  <w:footnote w:type="continuationSeparator" w:id="0">
    <w:p w14:paraId="2C2E1C4C" w14:textId="77777777" w:rsidR="00D3630C" w:rsidRDefault="00D36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97176" w14:textId="77777777" w:rsidR="00901493" w:rsidRDefault="00901493">
    <w:pPr>
      <w:pStyle w:val="a3"/>
      <w:jc w:val="right"/>
    </w:pPr>
  </w:p>
  <w:p w14:paraId="50727BEE" w14:textId="77777777" w:rsidR="00901493" w:rsidRDefault="0090149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00000009"/>
    <w:lvl w:ilvl="0">
      <w:start w:val="1"/>
      <w:numFmt w:val="bullet"/>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1" w15:restartNumberingAfterBreak="0">
    <w:nsid w:val="0000000A"/>
    <w:multiLevelType w:val="multilevel"/>
    <w:tmpl w:val="0000000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000000B"/>
    <w:multiLevelType w:val="multilevel"/>
    <w:tmpl w:val="0000000B"/>
    <w:lvl w:ilvl="0">
      <w:start w:val="1"/>
      <w:numFmt w:val="bullet"/>
      <w:lvlText w:val=""/>
      <w:lvlJc w:val="left"/>
      <w:pPr>
        <w:ind w:left="945" w:hanging="420"/>
      </w:pPr>
      <w:rPr>
        <w:rFonts w:ascii="Wingdings" w:hAnsi="Wingdings" w:hint="default"/>
      </w:rPr>
    </w:lvl>
    <w:lvl w:ilvl="1">
      <w:start w:val="1"/>
      <w:numFmt w:val="bullet"/>
      <w:lvlText w:val=""/>
      <w:lvlJc w:val="left"/>
      <w:pPr>
        <w:ind w:left="1365" w:hanging="420"/>
      </w:pPr>
      <w:rPr>
        <w:rFonts w:ascii="Wingdings" w:hAnsi="Wingdings" w:hint="default"/>
      </w:rPr>
    </w:lvl>
    <w:lvl w:ilvl="2">
      <w:start w:val="1"/>
      <w:numFmt w:val="bullet"/>
      <w:lvlText w:val=""/>
      <w:lvlJc w:val="left"/>
      <w:pPr>
        <w:ind w:left="1785" w:hanging="420"/>
      </w:pPr>
      <w:rPr>
        <w:rFonts w:ascii="Wingdings" w:hAnsi="Wingdings" w:hint="default"/>
      </w:rPr>
    </w:lvl>
    <w:lvl w:ilvl="3">
      <w:start w:val="1"/>
      <w:numFmt w:val="bullet"/>
      <w:lvlText w:val=""/>
      <w:lvlJc w:val="left"/>
      <w:pPr>
        <w:ind w:left="2205" w:hanging="420"/>
      </w:pPr>
      <w:rPr>
        <w:rFonts w:ascii="Wingdings" w:hAnsi="Wingdings" w:hint="default"/>
      </w:rPr>
    </w:lvl>
    <w:lvl w:ilvl="4">
      <w:start w:val="1"/>
      <w:numFmt w:val="bullet"/>
      <w:lvlText w:val=""/>
      <w:lvlJc w:val="left"/>
      <w:pPr>
        <w:ind w:left="2625" w:hanging="420"/>
      </w:pPr>
      <w:rPr>
        <w:rFonts w:ascii="Wingdings" w:hAnsi="Wingdings" w:hint="default"/>
      </w:rPr>
    </w:lvl>
    <w:lvl w:ilvl="5">
      <w:start w:val="1"/>
      <w:numFmt w:val="bullet"/>
      <w:lvlText w:val=""/>
      <w:lvlJc w:val="left"/>
      <w:pPr>
        <w:ind w:left="3045" w:hanging="420"/>
      </w:pPr>
      <w:rPr>
        <w:rFonts w:ascii="Wingdings" w:hAnsi="Wingdings" w:hint="default"/>
      </w:rPr>
    </w:lvl>
    <w:lvl w:ilvl="6">
      <w:start w:val="1"/>
      <w:numFmt w:val="bullet"/>
      <w:lvlText w:val=""/>
      <w:lvlJc w:val="left"/>
      <w:pPr>
        <w:ind w:left="3465" w:hanging="420"/>
      </w:pPr>
      <w:rPr>
        <w:rFonts w:ascii="Wingdings" w:hAnsi="Wingdings" w:hint="default"/>
      </w:rPr>
    </w:lvl>
    <w:lvl w:ilvl="7">
      <w:start w:val="1"/>
      <w:numFmt w:val="bullet"/>
      <w:lvlText w:val=""/>
      <w:lvlJc w:val="left"/>
      <w:pPr>
        <w:ind w:left="3885" w:hanging="420"/>
      </w:pPr>
      <w:rPr>
        <w:rFonts w:ascii="Wingdings" w:hAnsi="Wingdings" w:hint="default"/>
      </w:rPr>
    </w:lvl>
    <w:lvl w:ilvl="8">
      <w:start w:val="1"/>
      <w:numFmt w:val="bullet"/>
      <w:lvlText w:val=""/>
      <w:lvlJc w:val="left"/>
      <w:pPr>
        <w:ind w:left="4305" w:hanging="420"/>
      </w:pPr>
      <w:rPr>
        <w:rFonts w:ascii="Wingdings" w:hAnsi="Wingdings" w:hint="default"/>
      </w:rPr>
    </w:lvl>
  </w:abstractNum>
  <w:abstractNum w:abstractNumId="3" w15:restartNumberingAfterBreak="0">
    <w:nsid w:val="0000000C"/>
    <w:multiLevelType w:val="multilevel"/>
    <w:tmpl w:val="0000000C"/>
    <w:lvl w:ilvl="0">
      <w:start w:val="1"/>
      <w:numFmt w:val="bullet"/>
      <w:lvlText w:val=""/>
      <w:lvlJc w:val="left"/>
      <w:pPr>
        <w:ind w:left="945" w:hanging="420"/>
      </w:pPr>
      <w:rPr>
        <w:rFonts w:ascii="Wingdings" w:hAnsi="Wingdings" w:hint="default"/>
      </w:rPr>
    </w:lvl>
    <w:lvl w:ilvl="1">
      <w:start w:val="1"/>
      <w:numFmt w:val="bullet"/>
      <w:lvlText w:val=""/>
      <w:lvlJc w:val="left"/>
      <w:pPr>
        <w:ind w:left="1365" w:hanging="420"/>
      </w:pPr>
      <w:rPr>
        <w:rFonts w:ascii="Wingdings" w:hAnsi="Wingdings" w:hint="default"/>
      </w:rPr>
    </w:lvl>
    <w:lvl w:ilvl="2">
      <w:start w:val="1"/>
      <w:numFmt w:val="bullet"/>
      <w:lvlText w:val=""/>
      <w:lvlJc w:val="left"/>
      <w:pPr>
        <w:ind w:left="1785" w:hanging="420"/>
      </w:pPr>
      <w:rPr>
        <w:rFonts w:ascii="Wingdings" w:hAnsi="Wingdings" w:hint="default"/>
      </w:rPr>
    </w:lvl>
    <w:lvl w:ilvl="3">
      <w:start w:val="1"/>
      <w:numFmt w:val="bullet"/>
      <w:lvlText w:val=""/>
      <w:lvlJc w:val="left"/>
      <w:pPr>
        <w:ind w:left="2205" w:hanging="420"/>
      </w:pPr>
      <w:rPr>
        <w:rFonts w:ascii="Wingdings" w:hAnsi="Wingdings" w:hint="default"/>
      </w:rPr>
    </w:lvl>
    <w:lvl w:ilvl="4">
      <w:start w:val="1"/>
      <w:numFmt w:val="bullet"/>
      <w:lvlText w:val=""/>
      <w:lvlJc w:val="left"/>
      <w:pPr>
        <w:ind w:left="2625" w:hanging="420"/>
      </w:pPr>
      <w:rPr>
        <w:rFonts w:ascii="Wingdings" w:hAnsi="Wingdings" w:hint="default"/>
      </w:rPr>
    </w:lvl>
    <w:lvl w:ilvl="5">
      <w:start w:val="1"/>
      <w:numFmt w:val="bullet"/>
      <w:lvlText w:val=""/>
      <w:lvlJc w:val="left"/>
      <w:pPr>
        <w:ind w:left="3045" w:hanging="420"/>
      </w:pPr>
      <w:rPr>
        <w:rFonts w:ascii="Wingdings" w:hAnsi="Wingdings" w:hint="default"/>
      </w:rPr>
    </w:lvl>
    <w:lvl w:ilvl="6">
      <w:start w:val="1"/>
      <w:numFmt w:val="bullet"/>
      <w:lvlText w:val=""/>
      <w:lvlJc w:val="left"/>
      <w:pPr>
        <w:ind w:left="3465" w:hanging="420"/>
      </w:pPr>
      <w:rPr>
        <w:rFonts w:ascii="Wingdings" w:hAnsi="Wingdings" w:hint="default"/>
      </w:rPr>
    </w:lvl>
    <w:lvl w:ilvl="7">
      <w:start w:val="1"/>
      <w:numFmt w:val="bullet"/>
      <w:lvlText w:val=""/>
      <w:lvlJc w:val="left"/>
      <w:pPr>
        <w:ind w:left="3885" w:hanging="420"/>
      </w:pPr>
      <w:rPr>
        <w:rFonts w:ascii="Wingdings" w:hAnsi="Wingdings" w:hint="default"/>
      </w:rPr>
    </w:lvl>
    <w:lvl w:ilvl="8">
      <w:start w:val="1"/>
      <w:numFmt w:val="bullet"/>
      <w:lvlText w:val=""/>
      <w:lvlJc w:val="left"/>
      <w:pPr>
        <w:ind w:left="4305" w:hanging="420"/>
      </w:pPr>
      <w:rPr>
        <w:rFonts w:ascii="Wingdings" w:hAnsi="Wingdings" w:hint="default"/>
      </w:rPr>
    </w:lvl>
  </w:abstractNum>
  <w:abstractNum w:abstractNumId="4" w15:restartNumberingAfterBreak="0">
    <w:nsid w:val="0000000D"/>
    <w:multiLevelType w:val="multilevel"/>
    <w:tmpl w:val="851C2A62"/>
    <w:lvl w:ilvl="0">
      <w:start w:val="1"/>
      <w:numFmt w:val="decimal"/>
      <w:pStyle w:val="1"/>
      <w:lvlText w:val="%1"/>
      <w:lvlJc w:val="left"/>
      <w:pPr>
        <w:tabs>
          <w:tab w:val="num" w:pos="669"/>
        </w:tabs>
        <w:ind w:left="851" w:hanging="851"/>
      </w:pPr>
      <w:rPr>
        <w:rFonts w:ascii="Times New Roman" w:hAnsi="Times New Roman" w:hint="eastAsia"/>
        <w:sz w:val="36"/>
        <w:szCs w:val="36"/>
      </w:rPr>
    </w:lvl>
    <w:lvl w:ilvl="1">
      <w:start w:val="1"/>
      <w:numFmt w:val="decimal"/>
      <w:lvlText w:val="%1.%2"/>
      <w:lvlJc w:val="left"/>
      <w:pPr>
        <w:tabs>
          <w:tab w:val="num" w:pos="993"/>
        </w:tabs>
        <w:ind w:left="993" w:hanging="851"/>
      </w:pPr>
      <w:rPr>
        <w:rFonts w:ascii="Times New Roman" w:hAnsi="Times New Roman" w:hint="eastAsia"/>
        <w:sz w:val="32"/>
        <w:szCs w:val="32"/>
      </w:rPr>
    </w:lvl>
    <w:lvl w:ilvl="2">
      <w:start w:val="1"/>
      <w:numFmt w:val="decimal"/>
      <w:pStyle w:val="3"/>
      <w:lvlText w:val="%1.%2.%3"/>
      <w:lvlJc w:val="left"/>
      <w:pPr>
        <w:tabs>
          <w:tab w:val="num" w:pos="1559"/>
        </w:tabs>
        <w:ind w:left="1559" w:hanging="851"/>
      </w:pPr>
      <w:rPr>
        <w:rFonts w:ascii="Times New Roman" w:hAnsi="Times New Roman" w:hint="eastAsia"/>
      </w:rPr>
    </w:lvl>
    <w:lvl w:ilvl="3">
      <w:start w:val="1"/>
      <w:numFmt w:val="decimal"/>
      <w:lvlText w:val="%1.%2.%3.%4"/>
      <w:lvlJc w:val="left"/>
      <w:pPr>
        <w:tabs>
          <w:tab w:val="num" w:pos="671"/>
        </w:tabs>
        <w:ind w:left="671" w:hanging="851"/>
      </w:pPr>
      <w:rPr>
        <w:rFonts w:hint="eastAsia"/>
      </w:rPr>
    </w:lvl>
    <w:lvl w:ilvl="4">
      <w:start w:val="1"/>
      <w:numFmt w:val="decimal"/>
      <w:lvlText w:val="%1.%2.%3.%4.%5"/>
      <w:lvlJc w:val="left"/>
      <w:pPr>
        <w:tabs>
          <w:tab w:val="num" w:pos="671"/>
        </w:tabs>
        <w:ind w:left="671" w:hanging="851"/>
      </w:pPr>
      <w:rPr>
        <w:rFonts w:hint="eastAsia"/>
      </w:rPr>
    </w:lvl>
    <w:lvl w:ilvl="5">
      <w:start w:val="1"/>
      <w:numFmt w:val="decimal"/>
      <w:lvlText w:val="%1.%2.%3.%4.%5.%6"/>
      <w:lvlJc w:val="left"/>
      <w:pPr>
        <w:tabs>
          <w:tab w:val="num" w:pos="671"/>
        </w:tabs>
        <w:ind w:left="671" w:hanging="851"/>
      </w:pPr>
      <w:rPr>
        <w:rFonts w:hint="eastAsia"/>
      </w:rPr>
    </w:lvl>
    <w:lvl w:ilvl="6">
      <w:start w:val="1"/>
      <w:numFmt w:val="decimal"/>
      <w:lvlText w:val="%1.%2.%3.%4.%5.%6.%7"/>
      <w:lvlJc w:val="left"/>
      <w:pPr>
        <w:tabs>
          <w:tab w:val="num" w:pos="671"/>
        </w:tabs>
        <w:ind w:left="671" w:hanging="851"/>
      </w:pPr>
      <w:rPr>
        <w:rFonts w:hint="eastAsia"/>
      </w:rPr>
    </w:lvl>
    <w:lvl w:ilvl="7">
      <w:start w:val="1"/>
      <w:numFmt w:val="decimal"/>
      <w:lvlText w:val="%1.%2.%3.%4.%5.%6.%7.%8"/>
      <w:lvlJc w:val="left"/>
      <w:pPr>
        <w:tabs>
          <w:tab w:val="num" w:pos="671"/>
        </w:tabs>
        <w:ind w:left="671" w:hanging="851"/>
      </w:pPr>
      <w:rPr>
        <w:rFonts w:hint="eastAsia"/>
      </w:rPr>
    </w:lvl>
    <w:lvl w:ilvl="8">
      <w:start w:val="1"/>
      <w:numFmt w:val="decimal"/>
      <w:lvlText w:val="%1.%2.%3.%4.%5.%6.%7.%8.%9"/>
      <w:lvlJc w:val="left"/>
      <w:pPr>
        <w:tabs>
          <w:tab w:val="num" w:pos="671"/>
        </w:tabs>
        <w:ind w:left="671" w:hanging="851"/>
      </w:pPr>
      <w:rPr>
        <w:rFonts w:hint="eastAsia"/>
      </w:rPr>
    </w:lvl>
  </w:abstractNum>
  <w:abstractNum w:abstractNumId="5" w15:restartNumberingAfterBreak="0">
    <w:nsid w:val="0000000E"/>
    <w:multiLevelType w:val="multilevel"/>
    <w:tmpl w:val="0000000E"/>
    <w:lvl w:ilvl="0">
      <w:start w:val="1"/>
      <w:numFmt w:val="decimalEnclosedParen"/>
      <w:lvlText w:val="%1"/>
      <w:lvlJc w:val="left"/>
      <w:pPr>
        <w:ind w:left="675" w:hanging="360"/>
      </w:pPr>
      <w:rPr>
        <w:rFonts w:hint="default"/>
      </w:r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6" w15:restartNumberingAfterBreak="0">
    <w:nsid w:val="0E8A7889"/>
    <w:multiLevelType w:val="hybridMultilevel"/>
    <w:tmpl w:val="31F4E700"/>
    <w:lvl w:ilvl="0" w:tplc="33D8728E">
      <w:start w:val="5"/>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12895008"/>
    <w:multiLevelType w:val="hybridMultilevel"/>
    <w:tmpl w:val="D5467064"/>
    <w:lvl w:ilvl="0" w:tplc="7864F10A">
      <w:start w:val="3"/>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D38127F"/>
    <w:multiLevelType w:val="hybridMultilevel"/>
    <w:tmpl w:val="7416DE84"/>
    <w:lvl w:ilvl="0" w:tplc="04090005">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1E375F74"/>
    <w:multiLevelType w:val="hybridMultilevel"/>
    <w:tmpl w:val="6C52DC9A"/>
    <w:lvl w:ilvl="0" w:tplc="AB6C0266">
      <w:start w:val="4"/>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3290FDC"/>
    <w:multiLevelType w:val="hybridMultilevel"/>
    <w:tmpl w:val="D40A30C6"/>
    <w:lvl w:ilvl="0" w:tplc="CF0CAFC0">
      <w:start w:val="1"/>
      <w:numFmt w:val="decimalEnclosedCircle"/>
      <w:lvlText w:val="%1"/>
      <w:lvlJc w:val="left"/>
      <w:pPr>
        <w:ind w:left="360" w:hanging="360"/>
      </w:pPr>
      <w:rPr>
        <w:rFonts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39609282">
    <w:abstractNumId w:val="4"/>
  </w:num>
  <w:num w:numId="2" w16cid:durableId="278925082">
    <w:abstractNumId w:val="3"/>
  </w:num>
  <w:num w:numId="3" w16cid:durableId="442385664">
    <w:abstractNumId w:val="2"/>
  </w:num>
  <w:num w:numId="4" w16cid:durableId="1358577698">
    <w:abstractNumId w:val="0"/>
  </w:num>
  <w:num w:numId="5" w16cid:durableId="700933565">
    <w:abstractNumId w:val="1"/>
  </w:num>
  <w:num w:numId="6" w16cid:durableId="1567648273">
    <w:abstractNumId w:val="5"/>
  </w:num>
  <w:num w:numId="7" w16cid:durableId="1541628316">
    <w:abstractNumId w:val="10"/>
  </w:num>
  <w:num w:numId="8" w16cid:durableId="1679311356">
    <w:abstractNumId w:val="6"/>
  </w:num>
  <w:num w:numId="9" w16cid:durableId="741947019">
    <w:abstractNumId w:val="8"/>
  </w:num>
  <w:num w:numId="10" w16cid:durableId="1023940303">
    <w:abstractNumId w:val="4"/>
  </w:num>
  <w:num w:numId="11" w16cid:durableId="816846544">
    <w:abstractNumId w:val="9"/>
  </w:num>
  <w:num w:numId="12" w16cid:durableId="12754810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8"/>
  <w:drawingGridHorizontalSpacing w:val="105"/>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4638C"/>
    <w:rsid w:val="00053B9F"/>
    <w:rsid w:val="00080B95"/>
    <w:rsid w:val="00096A21"/>
    <w:rsid w:val="000E2B3F"/>
    <w:rsid w:val="0014674F"/>
    <w:rsid w:val="001747B1"/>
    <w:rsid w:val="001775DF"/>
    <w:rsid w:val="001D4ED7"/>
    <w:rsid w:val="001E6E03"/>
    <w:rsid w:val="001F18C5"/>
    <w:rsid w:val="00212CFE"/>
    <w:rsid w:val="00235E50"/>
    <w:rsid w:val="002507FC"/>
    <w:rsid w:val="002870D3"/>
    <w:rsid w:val="00293F57"/>
    <w:rsid w:val="003135F7"/>
    <w:rsid w:val="00345892"/>
    <w:rsid w:val="003873A5"/>
    <w:rsid w:val="003C6F70"/>
    <w:rsid w:val="003E123B"/>
    <w:rsid w:val="004108E7"/>
    <w:rsid w:val="004606C0"/>
    <w:rsid w:val="00470BBD"/>
    <w:rsid w:val="0047323E"/>
    <w:rsid w:val="004A639E"/>
    <w:rsid w:val="0053352E"/>
    <w:rsid w:val="005421B8"/>
    <w:rsid w:val="005733E4"/>
    <w:rsid w:val="00580A39"/>
    <w:rsid w:val="005B3192"/>
    <w:rsid w:val="005B769C"/>
    <w:rsid w:val="00655672"/>
    <w:rsid w:val="00671C1B"/>
    <w:rsid w:val="006B7942"/>
    <w:rsid w:val="007001BD"/>
    <w:rsid w:val="00702C0A"/>
    <w:rsid w:val="00724437"/>
    <w:rsid w:val="007651FB"/>
    <w:rsid w:val="00776788"/>
    <w:rsid w:val="007B0E71"/>
    <w:rsid w:val="007B31D2"/>
    <w:rsid w:val="007D1B7A"/>
    <w:rsid w:val="007D5BB9"/>
    <w:rsid w:val="007E795F"/>
    <w:rsid w:val="00854141"/>
    <w:rsid w:val="00862133"/>
    <w:rsid w:val="00893402"/>
    <w:rsid w:val="008D0DC3"/>
    <w:rsid w:val="008E51E3"/>
    <w:rsid w:val="00901493"/>
    <w:rsid w:val="00925FEC"/>
    <w:rsid w:val="009406B1"/>
    <w:rsid w:val="00945BB4"/>
    <w:rsid w:val="009924CF"/>
    <w:rsid w:val="009A016F"/>
    <w:rsid w:val="00A02A9B"/>
    <w:rsid w:val="00A10DF1"/>
    <w:rsid w:val="00A309AF"/>
    <w:rsid w:val="00A50DCA"/>
    <w:rsid w:val="00A54238"/>
    <w:rsid w:val="00A833F4"/>
    <w:rsid w:val="00AA6944"/>
    <w:rsid w:val="00AD714A"/>
    <w:rsid w:val="00AF4A37"/>
    <w:rsid w:val="00B223D1"/>
    <w:rsid w:val="00B56D6B"/>
    <w:rsid w:val="00B65522"/>
    <w:rsid w:val="00BB2369"/>
    <w:rsid w:val="00BD4D22"/>
    <w:rsid w:val="00BD7B01"/>
    <w:rsid w:val="00BE342B"/>
    <w:rsid w:val="00BF3607"/>
    <w:rsid w:val="00BF728D"/>
    <w:rsid w:val="00C33387"/>
    <w:rsid w:val="00C417E2"/>
    <w:rsid w:val="00C60111"/>
    <w:rsid w:val="00CC004F"/>
    <w:rsid w:val="00D070C6"/>
    <w:rsid w:val="00D12513"/>
    <w:rsid w:val="00D170FC"/>
    <w:rsid w:val="00D3630C"/>
    <w:rsid w:val="00D602A1"/>
    <w:rsid w:val="00D76B73"/>
    <w:rsid w:val="00D7741B"/>
    <w:rsid w:val="00D81CAA"/>
    <w:rsid w:val="00DA280D"/>
    <w:rsid w:val="00DA6278"/>
    <w:rsid w:val="00DC7927"/>
    <w:rsid w:val="00DD06ED"/>
    <w:rsid w:val="00E10EC5"/>
    <w:rsid w:val="00E3006C"/>
    <w:rsid w:val="00E56F1D"/>
    <w:rsid w:val="00E96513"/>
    <w:rsid w:val="00EB3198"/>
    <w:rsid w:val="00ED3AE9"/>
    <w:rsid w:val="00F01012"/>
    <w:rsid w:val="00F010BE"/>
    <w:rsid w:val="00F03133"/>
    <w:rsid w:val="00F70E6B"/>
    <w:rsid w:val="00F75D3F"/>
    <w:rsid w:val="00FA0096"/>
    <w:rsid w:val="00FA203C"/>
    <w:rsid w:val="00FB7F30"/>
    <w:rsid w:val="00FF01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FC469B"/>
  <w15:chartTrackingRefBased/>
  <w15:docId w15:val="{D5BBD2CB-F6C7-4089-9753-97E9633FB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5522"/>
    <w:pPr>
      <w:widowControl w:val="0"/>
      <w:jc w:val="both"/>
    </w:pPr>
    <w:rPr>
      <w:kern w:val="2"/>
      <w:sz w:val="21"/>
      <w:szCs w:val="24"/>
    </w:rPr>
  </w:style>
  <w:style w:type="paragraph" w:styleId="1">
    <w:name w:val="heading 1"/>
    <w:aliases w:val="章,H1,PIM 1,Heading 0,Arial 14 Fett,Arial 14 Fett1,Arial 14 Fett2,h1"/>
    <w:basedOn w:val="a"/>
    <w:next w:val="a"/>
    <w:link w:val="1Char"/>
    <w:qFormat/>
    <w:rsid w:val="00053B9F"/>
    <w:pPr>
      <w:keepNext/>
      <w:keepLines/>
      <w:numPr>
        <w:numId w:val="1"/>
      </w:numPr>
      <w:tabs>
        <w:tab w:val="clear" w:pos="669"/>
      </w:tabs>
      <w:spacing w:before="340" w:after="330" w:line="720" w:lineRule="auto"/>
      <w:outlineLvl w:val="0"/>
    </w:pPr>
    <w:rPr>
      <w:rFonts w:eastAsia="黑体"/>
      <w:b/>
      <w:bCs/>
      <w:kern w:val="44"/>
      <w:sz w:val="36"/>
      <w:szCs w:val="36"/>
      <w:lang w:val="x-none" w:eastAsia="x-none"/>
    </w:rPr>
  </w:style>
  <w:style w:type="paragraph" w:styleId="2">
    <w:name w:val="heading 2"/>
    <w:basedOn w:val="a"/>
    <w:next w:val="a"/>
    <w:link w:val="2Char"/>
    <w:qFormat/>
    <w:pPr>
      <w:keepNext/>
      <w:keepLines/>
      <w:numPr>
        <w:ilvl w:val="1"/>
        <w:numId w:val="1"/>
      </w:numPr>
      <w:tabs>
        <w:tab w:val="left" w:pos="669"/>
        <w:tab w:val="left" w:pos="993"/>
      </w:tabs>
      <w:spacing w:before="260" w:after="260" w:line="415" w:lineRule="auto"/>
      <w:outlineLvl w:val="1"/>
    </w:pPr>
    <w:rPr>
      <w:rFonts w:eastAsia="黑体"/>
      <w:b/>
      <w:bCs/>
      <w:kern w:val="0"/>
      <w:sz w:val="32"/>
      <w:szCs w:val="32"/>
      <w:lang w:val="x-none" w:eastAsia="x-none"/>
    </w:rPr>
  </w:style>
  <w:style w:type="paragraph" w:styleId="3">
    <w:name w:val="heading 3"/>
    <w:aliases w:val="小节,H3,l3,CT,h3,Heading 3 - old,Level 3 Head,level_3,PIM 3,sect1.2.3,prop3,3,3heading,Heading 31,1.1.1 Heading 3,Arial 12 Fett,Level 3 Topic Heading,l3+toc 3,Sub-section Title,sect1.2.31,sect1.2.32,sect1.2.311,sect1.2.33,sect1.2.312,标题 3 Char Char"/>
    <w:basedOn w:val="a"/>
    <w:next w:val="a"/>
    <w:link w:val="3Char"/>
    <w:qFormat/>
    <w:rsid w:val="00053B9F"/>
    <w:pPr>
      <w:keepNext/>
      <w:keepLines/>
      <w:numPr>
        <w:ilvl w:val="2"/>
        <w:numId w:val="1"/>
      </w:numPr>
      <w:tabs>
        <w:tab w:val="left" w:pos="669"/>
        <w:tab w:val="left" w:pos="1559"/>
      </w:tabs>
      <w:spacing w:before="260" w:after="260" w:line="415" w:lineRule="auto"/>
      <w:ind w:left="851"/>
      <w:outlineLvl w:val="2"/>
    </w:pPr>
    <w:rPr>
      <w:rFonts w:ascii="宋体" w:eastAsia="黑体" w:hAnsi="宋体"/>
      <w:b/>
      <w:bCs/>
      <w:kern w:val="0"/>
      <w:sz w:val="24"/>
      <w:lang w:val="x-none" w:eastAsia="x-none"/>
    </w:rPr>
  </w:style>
  <w:style w:type="paragraph" w:styleId="5">
    <w:name w:val="heading 5"/>
    <w:aliases w:val="H5,PIM 5"/>
    <w:basedOn w:val="a"/>
    <w:next w:val="a"/>
    <w:link w:val="5Char"/>
    <w:qFormat/>
    <w:pPr>
      <w:numPr>
        <w:ilvl w:val="4"/>
        <w:numId w:val="1"/>
      </w:numPr>
      <w:tabs>
        <w:tab w:val="left" w:pos="669"/>
        <w:tab w:val="left" w:pos="671"/>
      </w:tabs>
      <w:spacing w:before="240" w:after="60"/>
      <w:outlineLvl w:val="4"/>
    </w:pPr>
    <w:rPr>
      <w:rFonts w:eastAsia="黑体"/>
      <w:b/>
      <w:bCs/>
      <w:iCs/>
      <w:kern w:val="0"/>
      <w:sz w:val="22"/>
      <w:szCs w:val="26"/>
      <w:lang w:val="x-none" w:eastAsia="x-none"/>
    </w:rPr>
  </w:style>
  <w:style w:type="paragraph" w:styleId="6">
    <w:name w:val="heading 6"/>
    <w:basedOn w:val="a"/>
    <w:next w:val="a"/>
    <w:link w:val="6Char"/>
    <w:qFormat/>
    <w:pPr>
      <w:keepNext/>
      <w:keepLines/>
      <w:numPr>
        <w:ilvl w:val="5"/>
        <w:numId w:val="1"/>
      </w:numPr>
      <w:tabs>
        <w:tab w:val="left" w:pos="669"/>
        <w:tab w:val="left" w:pos="671"/>
      </w:tabs>
      <w:spacing w:before="240" w:after="64" w:line="317" w:lineRule="auto"/>
      <w:outlineLvl w:val="5"/>
    </w:pPr>
    <w:rPr>
      <w:rFonts w:ascii="Arial" w:eastAsia="黑体" w:hAnsi="Arial"/>
      <w:b/>
      <w:bCs/>
      <w:kern w:val="0"/>
      <w:sz w:val="24"/>
      <w:lang w:val="x-none" w:eastAsia="x-none"/>
    </w:rPr>
  </w:style>
  <w:style w:type="paragraph" w:styleId="7">
    <w:name w:val="heading 7"/>
    <w:basedOn w:val="a"/>
    <w:next w:val="a"/>
    <w:link w:val="7Char"/>
    <w:qFormat/>
    <w:pPr>
      <w:keepNext/>
      <w:keepLines/>
      <w:numPr>
        <w:ilvl w:val="6"/>
        <w:numId w:val="1"/>
      </w:numPr>
      <w:tabs>
        <w:tab w:val="left" w:pos="669"/>
        <w:tab w:val="left" w:pos="671"/>
      </w:tabs>
      <w:spacing w:before="240" w:after="64" w:line="317" w:lineRule="auto"/>
      <w:outlineLvl w:val="6"/>
    </w:pPr>
    <w:rPr>
      <w:b/>
      <w:bCs/>
      <w:kern w:val="0"/>
      <w:sz w:val="24"/>
      <w:lang w:val="x-none" w:eastAsia="x-none"/>
    </w:rPr>
  </w:style>
  <w:style w:type="paragraph" w:styleId="8">
    <w:name w:val="heading 8"/>
    <w:basedOn w:val="a"/>
    <w:next w:val="a"/>
    <w:link w:val="8Char"/>
    <w:qFormat/>
    <w:pPr>
      <w:keepNext/>
      <w:keepLines/>
      <w:numPr>
        <w:ilvl w:val="7"/>
        <w:numId w:val="1"/>
      </w:numPr>
      <w:tabs>
        <w:tab w:val="left" w:pos="669"/>
        <w:tab w:val="left" w:pos="671"/>
      </w:tabs>
      <w:spacing w:before="240" w:after="64" w:line="319" w:lineRule="auto"/>
      <w:outlineLvl w:val="7"/>
    </w:pPr>
    <w:rPr>
      <w:rFonts w:ascii="Arial" w:eastAsia="黑体" w:hAnsi="Arial"/>
      <w:kern w:val="0"/>
      <w:sz w:val="24"/>
      <w:lang w:val="x-none" w:eastAsia="x-none"/>
    </w:rPr>
  </w:style>
  <w:style w:type="paragraph" w:styleId="9">
    <w:name w:val="heading 9"/>
    <w:basedOn w:val="a"/>
    <w:next w:val="a"/>
    <w:link w:val="9Char"/>
    <w:qFormat/>
    <w:pPr>
      <w:keepNext/>
      <w:keepLines/>
      <w:numPr>
        <w:ilvl w:val="8"/>
        <w:numId w:val="1"/>
      </w:numPr>
      <w:tabs>
        <w:tab w:val="left" w:pos="669"/>
        <w:tab w:val="left" w:pos="671"/>
      </w:tabs>
      <w:spacing w:before="240" w:after="64" w:line="319" w:lineRule="auto"/>
      <w:outlineLvl w:val="8"/>
    </w:pPr>
    <w:rPr>
      <w:rFonts w:ascii="Arial" w:eastAsia="黑体" w:hAnsi="Arial"/>
      <w:kern w:val="0"/>
      <w:sz w:val="20"/>
      <w:szCs w:val="21"/>
      <w:lang w:val="x-none" w:eastAsia="x-none"/>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纯文本 Char"/>
    <w:link w:val="PlainText"/>
    <w:rPr>
      <w:rFonts w:ascii="宋体" w:eastAsia="宋体" w:hAnsi="Courier New" w:cs="Courier New"/>
      <w:szCs w:val="21"/>
    </w:rPr>
  </w:style>
  <w:style w:type="character" w:customStyle="1" w:styleId="1Char">
    <w:name w:val="标题 1 Char"/>
    <w:link w:val="1"/>
    <w:rsid w:val="00053B9F"/>
    <w:rPr>
      <w:rFonts w:eastAsia="黑体"/>
      <w:b/>
      <w:bCs/>
      <w:kern w:val="44"/>
      <w:sz w:val="36"/>
      <w:szCs w:val="36"/>
      <w:lang w:val="x-none" w:eastAsia="x-none"/>
    </w:rPr>
  </w:style>
  <w:style w:type="character" w:customStyle="1" w:styleId="2Char">
    <w:name w:val="标题 2 Char"/>
    <w:link w:val="2"/>
    <w:rPr>
      <w:rFonts w:ascii="Times New Roman" w:eastAsia="黑体" w:hAnsi="Times New Roman" w:cs="Times New Roman"/>
      <w:b/>
      <w:bCs/>
      <w:sz w:val="32"/>
      <w:szCs w:val="32"/>
    </w:rPr>
  </w:style>
  <w:style w:type="character" w:customStyle="1" w:styleId="3Char">
    <w:name w:val="标题 3 Char"/>
    <w:link w:val="3"/>
    <w:rsid w:val="00053B9F"/>
    <w:rPr>
      <w:rFonts w:ascii="宋体" w:eastAsia="黑体" w:hAnsi="宋体"/>
      <w:b/>
      <w:bCs/>
      <w:sz w:val="24"/>
      <w:szCs w:val="24"/>
      <w:lang w:val="x-none" w:eastAsia="x-none"/>
    </w:rPr>
  </w:style>
  <w:style w:type="character" w:customStyle="1" w:styleId="5Char">
    <w:name w:val="标题 5 Char"/>
    <w:link w:val="5"/>
    <w:rPr>
      <w:rFonts w:ascii="Times New Roman" w:eastAsia="黑体" w:hAnsi="Times New Roman" w:cs="Times New Roman"/>
      <w:b/>
      <w:bCs/>
      <w:iCs/>
      <w:sz w:val="22"/>
      <w:szCs w:val="26"/>
    </w:rPr>
  </w:style>
  <w:style w:type="character" w:customStyle="1" w:styleId="6Char">
    <w:name w:val="标题 6 Char"/>
    <w:link w:val="6"/>
    <w:rPr>
      <w:rFonts w:ascii="Arial" w:eastAsia="黑体" w:hAnsi="Arial" w:cs="Times New Roman"/>
      <w:b/>
      <w:bCs/>
      <w:sz w:val="24"/>
      <w:szCs w:val="24"/>
    </w:rPr>
  </w:style>
  <w:style w:type="character" w:customStyle="1" w:styleId="7Char">
    <w:name w:val="标题 7 Char"/>
    <w:link w:val="7"/>
    <w:rPr>
      <w:rFonts w:ascii="Times New Roman" w:eastAsia="宋体" w:hAnsi="Times New Roman" w:cs="Times New Roman"/>
      <w:b/>
      <w:bCs/>
      <w:sz w:val="24"/>
      <w:szCs w:val="24"/>
    </w:rPr>
  </w:style>
  <w:style w:type="character" w:customStyle="1" w:styleId="8Char">
    <w:name w:val="标题 8 Char"/>
    <w:link w:val="8"/>
    <w:rPr>
      <w:rFonts w:ascii="Arial" w:eastAsia="黑体" w:hAnsi="Arial" w:cs="Times New Roman"/>
      <w:sz w:val="24"/>
      <w:szCs w:val="24"/>
    </w:rPr>
  </w:style>
  <w:style w:type="character" w:customStyle="1" w:styleId="9Char">
    <w:name w:val="标题 9 Char"/>
    <w:link w:val="9"/>
    <w:rPr>
      <w:rFonts w:ascii="Arial" w:eastAsia="黑体" w:hAnsi="Arial" w:cs="Times New Roman"/>
      <w:szCs w:val="21"/>
    </w:rPr>
  </w:style>
  <w:style w:type="character" w:customStyle="1" w:styleId="Char0">
    <w:name w:val="文档结构图 Char"/>
    <w:link w:val="DocumentMap"/>
    <w:rPr>
      <w:rFonts w:ascii="宋体" w:eastAsia="宋体" w:hAnsi="Times New Roman" w:cs="Times New Roman"/>
      <w:sz w:val="18"/>
      <w:szCs w:val="18"/>
    </w:rPr>
  </w:style>
  <w:style w:type="character" w:customStyle="1" w:styleId="Char1">
    <w:name w:val="页眉 Char"/>
    <w:link w:val="a3"/>
    <w:rPr>
      <w:rFonts w:ascii="Times New Roman" w:eastAsia="宋体" w:hAnsi="Times New Roman" w:cs="Times New Roman"/>
      <w:sz w:val="18"/>
      <w:szCs w:val="18"/>
    </w:rPr>
  </w:style>
  <w:style w:type="character" w:customStyle="1" w:styleId="Char2">
    <w:name w:val="页脚 Char"/>
    <w:link w:val="a4"/>
    <w:rPr>
      <w:rFonts w:ascii="Times New Roman" w:eastAsia="宋体" w:hAnsi="Times New Roman" w:cs="Times New Roman"/>
      <w:sz w:val="18"/>
      <w:szCs w:val="18"/>
    </w:rPr>
  </w:style>
  <w:style w:type="character" w:customStyle="1" w:styleId="Char3">
    <w:name w:val="批注框文本 Char"/>
    <w:link w:val="a5"/>
    <w:rPr>
      <w:rFonts w:ascii="Times New Roman" w:eastAsia="宋体" w:hAnsi="Times New Roman" w:cs="Times New Roman"/>
      <w:sz w:val="18"/>
      <w:szCs w:val="18"/>
    </w:rPr>
  </w:style>
  <w:style w:type="character" w:styleId="a6">
    <w:name w:val="Hyperlink"/>
    <w:uiPriority w:val="99"/>
    <w:rPr>
      <w:color w:val="0000FF"/>
      <w:u w:val="single"/>
    </w:rPr>
  </w:style>
  <w:style w:type="paragraph" w:customStyle="1" w:styleId="4">
    <w:name w:val="样式4"/>
    <w:basedOn w:val="a"/>
    <w:next w:val="PlainText"/>
    <w:rPr>
      <w:rFonts w:ascii="宋体" w:hAnsi="Courier New" w:cs="宋体"/>
      <w:szCs w:val="21"/>
    </w:rPr>
  </w:style>
  <w:style w:type="paragraph" w:customStyle="1" w:styleId="PlainText">
    <w:name w:val="Plain Text"/>
    <w:basedOn w:val="a"/>
    <w:link w:val="Char"/>
    <w:rPr>
      <w:rFonts w:ascii="宋体" w:hAnsi="Courier New"/>
      <w:kern w:val="0"/>
      <w:sz w:val="20"/>
      <w:szCs w:val="21"/>
      <w:lang w:val="x-none" w:eastAsia="x-none"/>
    </w:rPr>
  </w:style>
  <w:style w:type="paragraph" w:customStyle="1" w:styleId="ListParagraph">
    <w:name w:val="List Paragraph"/>
    <w:basedOn w:val="a"/>
    <w:pPr>
      <w:ind w:firstLineChars="200" w:firstLine="420"/>
    </w:pPr>
  </w:style>
  <w:style w:type="paragraph" w:customStyle="1" w:styleId="DocumentMap">
    <w:name w:val="Document Map"/>
    <w:basedOn w:val="a"/>
    <w:link w:val="Char0"/>
    <w:rPr>
      <w:rFonts w:ascii="宋体"/>
      <w:kern w:val="0"/>
      <w:sz w:val="18"/>
      <w:szCs w:val="18"/>
      <w:lang w:val="x-none" w:eastAsia="x-none"/>
    </w:rPr>
  </w:style>
  <w:style w:type="paragraph" w:customStyle="1" w:styleId="TOCHeading">
    <w:name w:val="TOC Heading"/>
    <w:basedOn w:val="1"/>
    <w:next w:val="a"/>
    <w:pPr>
      <w:widowControl/>
      <w:numPr>
        <w:numId w:val="0"/>
      </w:numPr>
      <w:tabs>
        <w:tab w:val="left" w:pos="669"/>
      </w:tabs>
      <w:spacing w:before="480" w:after="0" w:line="276" w:lineRule="auto"/>
      <w:jc w:val="left"/>
      <w:outlineLvl w:val="9"/>
    </w:pPr>
    <w:rPr>
      <w:rFonts w:ascii="Cambria" w:eastAsia="宋体" w:hAnsi="Cambria" w:cs="黑体"/>
      <w:color w:val="365F90"/>
      <w:kern w:val="0"/>
      <w:sz w:val="28"/>
      <w:szCs w:val="28"/>
    </w:rPr>
  </w:style>
  <w:style w:type="paragraph" w:customStyle="1" w:styleId="07478115">
    <w:name w:val="样式 首行缩进:  0.74 厘米 段后: 7.8 磅 行距: 多倍行距 1.15 字行"/>
    <w:basedOn w:val="a"/>
    <w:next w:val="a"/>
    <w:pPr>
      <w:autoSpaceDE w:val="0"/>
      <w:autoSpaceDN w:val="0"/>
      <w:adjustRightInd w:val="0"/>
      <w:spacing w:after="50"/>
      <w:jc w:val="left"/>
    </w:pPr>
    <w:rPr>
      <w:rFonts w:ascii="宋体"/>
      <w:kern w:val="0"/>
      <w:sz w:val="24"/>
    </w:rPr>
  </w:style>
  <w:style w:type="paragraph" w:styleId="20">
    <w:name w:val="目录 2"/>
    <w:basedOn w:val="a"/>
    <w:next w:val="a"/>
    <w:uiPriority w:val="39"/>
    <w:pPr>
      <w:ind w:leftChars="200" w:left="420"/>
    </w:pPr>
  </w:style>
  <w:style w:type="paragraph" w:styleId="10">
    <w:name w:val="目录 1"/>
    <w:basedOn w:val="a"/>
    <w:next w:val="a"/>
    <w:uiPriority w:val="39"/>
  </w:style>
  <w:style w:type="paragraph" w:styleId="30">
    <w:name w:val="目录 3"/>
    <w:basedOn w:val="a"/>
    <w:next w:val="a"/>
    <w:uiPriority w:val="39"/>
    <w:pPr>
      <w:ind w:leftChars="400" w:left="840"/>
    </w:pPr>
  </w:style>
  <w:style w:type="paragraph" w:styleId="a4">
    <w:name w:val="footer"/>
    <w:basedOn w:val="a"/>
    <w:link w:val="Char2"/>
    <w:pPr>
      <w:tabs>
        <w:tab w:val="center" w:pos="4153"/>
        <w:tab w:val="right" w:pos="8306"/>
      </w:tabs>
      <w:snapToGrid w:val="0"/>
      <w:jc w:val="left"/>
    </w:pPr>
    <w:rPr>
      <w:kern w:val="0"/>
      <w:sz w:val="18"/>
      <w:szCs w:val="18"/>
      <w:lang w:val="x-none" w:eastAsia="x-none"/>
    </w:rPr>
  </w:style>
  <w:style w:type="paragraph" w:styleId="a7">
    <w:name w:val="caption"/>
    <w:basedOn w:val="a"/>
    <w:next w:val="a"/>
    <w:qFormat/>
    <w:pPr>
      <w:spacing w:before="152" w:after="160" w:line="360" w:lineRule="auto"/>
    </w:pPr>
    <w:rPr>
      <w:rFonts w:ascii="Arial" w:eastAsia="黑体" w:hAnsi="Arial" w:cs="Arial"/>
      <w:sz w:val="20"/>
      <w:szCs w:val="20"/>
    </w:rPr>
  </w:style>
  <w:style w:type="paragraph" w:styleId="a5">
    <w:name w:val="Balloon Text"/>
    <w:basedOn w:val="a"/>
    <w:link w:val="Char3"/>
    <w:rPr>
      <w:kern w:val="0"/>
      <w:sz w:val="18"/>
      <w:szCs w:val="18"/>
      <w:lang w:val="x-none" w:eastAsia="x-none"/>
    </w:rPr>
  </w:style>
  <w:style w:type="paragraph" w:styleId="a3">
    <w:name w:val="header"/>
    <w:basedOn w:val="a"/>
    <w:link w:val="Char1"/>
    <w:pPr>
      <w:pBdr>
        <w:bottom w:val="single" w:sz="6" w:space="1" w:color="auto"/>
      </w:pBdr>
      <w:tabs>
        <w:tab w:val="center" w:pos="4153"/>
        <w:tab w:val="right" w:pos="8306"/>
      </w:tabs>
      <w:snapToGrid w:val="0"/>
      <w:jc w:val="center"/>
    </w:pPr>
    <w:rPr>
      <w:kern w:val="0"/>
      <w:sz w:val="18"/>
      <w:szCs w:val="18"/>
      <w:lang w:val="x-none" w:eastAsia="x-none"/>
    </w:rPr>
  </w:style>
  <w:style w:type="paragraph" w:styleId="a8">
    <w:name w:val="列出段落"/>
    <w:basedOn w:val="a"/>
    <w:uiPriority w:val="34"/>
    <w:qFormat/>
    <w:rsid w:val="00F03133"/>
    <w:pPr>
      <w:ind w:firstLineChars="200" w:firstLine="420"/>
    </w:pPr>
    <w:rPr>
      <w:szCs w:val="20"/>
    </w:rPr>
  </w:style>
  <w:style w:type="table" w:styleId="a9">
    <w:name w:val="Table Grid"/>
    <w:basedOn w:val="a1"/>
    <w:uiPriority w:val="59"/>
    <w:rsid w:val="00D76B7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4">
    <w:name w:val="toc 4"/>
    <w:basedOn w:val="a"/>
    <w:next w:val="a"/>
    <w:autoRedefine/>
    <w:uiPriority w:val="39"/>
    <w:semiHidden/>
    <w:unhideWhenUsed/>
    <w:rsid w:val="00D602A1"/>
    <w:pPr>
      <w:ind w:leftChars="600" w:left="1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10845">
      <w:bodyDiv w:val="1"/>
      <w:marLeft w:val="0"/>
      <w:marRight w:val="0"/>
      <w:marTop w:val="0"/>
      <w:marBottom w:val="0"/>
      <w:divBdr>
        <w:top w:val="none" w:sz="0" w:space="0" w:color="auto"/>
        <w:left w:val="none" w:sz="0" w:space="0" w:color="auto"/>
        <w:bottom w:val="none" w:sz="0" w:space="0" w:color="auto"/>
        <w:right w:val="none" w:sz="0" w:space="0" w:color="auto"/>
      </w:divBdr>
    </w:div>
    <w:div w:id="435911289">
      <w:bodyDiv w:val="1"/>
      <w:marLeft w:val="0"/>
      <w:marRight w:val="0"/>
      <w:marTop w:val="0"/>
      <w:marBottom w:val="0"/>
      <w:divBdr>
        <w:top w:val="none" w:sz="0" w:space="0" w:color="auto"/>
        <w:left w:val="none" w:sz="0" w:space="0" w:color="auto"/>
        <w:bottom w:val="none" w:sz="0" w:space="0" w:color="auto"/>
        <w:right w:val="none" w:sz="0" w:space="0" w:color="auto"/>
      </w:divBdr>
    </w:div>
    <w:div w:id="856774574">
      <w:bodyDiv w:val="1"/>
      <w:marLeft w:val="0"/>
      <w:marRight w:val="0"/>
      <w:marTop w:val="0"/>
      <w:marBottom w:val="0"/>
      <w:divBdr>
        <w:top w:val="none" w:sz="0" w:space="0" w:color="auto"/>
        <w:left w:val="none" w:sz="0" w:space="0" w:color="auto"/>
        <w:bottom w:val="none" w:sz="0" w:space="0" w:color="auto"/>
        <w:right w:val="none" w:sz="0" w:space="0" w:color="auto"/>
      </w:divBdr>
    </w:div>
    <w:div w:id="1060589347">
      <w:bodyDiv w:val="1"/>
      <w:marLeft w:val="0"/>
      <w:marRight w:val="0"/>
      <w:marTop w:val="0"/>
      <w:marBottom w:val="0"/>
      <w:divBdr>
        <w:top w:val="none" w:sz="0" w:space="0" w:color="auto"/>
        <w:left w:val="none" w:sz="0" w:space="0" w:color="auto"/>
        <w:bottom w:val="none" w:sz="0" w:space="0" w:color="auto"/>
        <w:right w:val="none" w:sz="0" w:space="0" w:color="auto"/>
      </w:divBdr>
    </w:div>
    <w:div w:id="1161042691">
      <w:bodyDiv w:val="1"/>
      <w:marLeft w:val="0"/>
      <w:marRight w:val="0"/>
      <w:marTop w:val="0"/>
      <w:marBottom w:val="0"/>
      <w:divBdr>
        <w:top w:val="none" w:sz="0" w:space="0" w:color="auto"/>
        <w:left w:val="none" w:sz="0" w:space="0" w:color="auto"/>
        <w:bottom w:val="none" w:sz="0" w:space="0" w:color="auto"/>
        <w:right w:val="none" w:sz="0" w:space="0" w:color="auto"/>
      </w:divBdr>
    </w:div>
    <w:div w:id="1713536818">
      <w:bodyDiv w:val="1"/>
      <w:marLeft w:val="0"/>
      <w:marRight w:val="0"/>
      <w:marTop w:val="0"/>
      <w:marBottom w:val="0"/>
      <w:divBdr>
        <w:top w:val="none" w:sz="0" w:space="0" w:color="auto"/>
        <w:left w:val="none" w:sz="0" w:space="0" w:color="auto"/>
        <w:bottom w:val="none" w:sz="0" w:space="0" w:color="auto"/>
        <w:right w:val="none" w:sz="0" w:space="0" w:color="auto"/>
      </w:divBdr>
    </w:div>
    <w:div w:id="212529836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148734-EB92-4084-892D-30CB53652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4857</Words>
  <Characters>5683</Characters>
  <Application>Microsoft Office Word</Application>
  <DocSecurity>4</DocSecurity>
  <Lines>437</Lines>
  <Paragraphs>458</Paragraphs>
  <ScaleCrop>false</ScaleCrop>
  <Company>MS</Company>
  <LinksUpToDate>false</LinksUpToDate>
  <CharactersWithSpaces>10082</CharactersWithSpaces>
  <SharedDoc>false</SharedDoc>
  <HLinks>
    <vt:vector size="198" baseType="variant">
      <vt:variant>
        <vt:i4>1245247</vt:i4>
      </vt:variant>
      <vt:variant>
        <vt:i4>194</vt:i4>
      </vt:variant>
      <vt:variant>
        <vt:i4>0</vt:i4>
      </vt:variant>
      <vt:variant>
        <vt:i4>5</vt:i4>
      </vt:variant>
      <vt:variant>
        <vt:lpwstr/>
      </vt:variant>
      <vt:variant>
        <vt:lpwstr>_Toc427681414</vt:lpwstr>
      </vt:variant>
      <vt:variant>
        <vt:i4>1245247</vt:i4>
      </vt:variant>
      <vt:variant>
        <vt:i4>188</vt:i4>
      </vt:variant>
      <vt:variant>
        <vt:i4>0</vt:i4>
      </vt:variant>
      <vt:variant>
        <vt:i4>5</vt:i4>
      </vt:variant>
      <vt:variant>
        <vt:lpwstr/>
      </vt:variant>
      <vt:variant>
        <vt:lpwstr>_Toc427681413</vt:lpwstr>
      </vt:variant>
      <vt:variant>
        <vt:i4>1245247</vt:i4>
      </vt:variant>
      <vt:variant>
        <vt:i4>182</vt:i4>
      </vt:variant>
      <vt:variant>
        <vt:i4>0</vt:i4>
      </vt:variant>
      <vt:variant>
        <vt:i4>5</vt:i4>
      </vt:variant>
      <vt:variant>
        <vt:lpwstr/>
      </vt:variant>
      <vt:variant>
        <vt:lpwstr>_Toc427681412</vt:lpwstr>
      </vt:variant>
      <vt:variant>
        <vt:i4>1245247</vt:i4>
      </vt:variant>
      <vt:variant>
        <vt:i4>176</vt:i4>
      </vt:variant>
      <vt:variant>
        <vt:i4>0</vt:i4>
      </vt:variant>
      <vt:variant>
        <vt:i4>5</vt:i4>
      </vt:variant>
      <vt:variant>
        <vt:lpwstr/>
      </vt:variant>
      <vt:variant>
        <vt:lpwstr>_Toc427681411</vt:lpwstr>
      </vt:variant>
      <vt:variant>
        <vt:i4>1245247</vt:i4>
      </vt:variant>
      <vt:variant>
        <vt:i4>170</vt:i4>
      </vt:variant>
      <vt:variant>
        <vt:i4>0</vt:i4>
      </vt:variant>
      <vt:variant>
        <vt:i4>5</vt:i4>
      </vt:variant>
      <vt:variant>
        <vt:lpwstr/>
      </vt:variant>
      <vt:variant>
        <vt:lpwstr>_Toc427681410</vt:lpwstr>
      </vt:variant>
      <vt:variant>
        <vt:i4>1179711</vt:i4>
      </vt:variant>
      <vt:variant>
        <vt:i4>164</vt:i4>
      </vt:variant>
      <vt:variant>
        <vt:i4>0</vt:i4>
      </vt:variant>
      <vt:variant>
        <vt:i4>5</vt:i4>
      </vt:variant>
      <vt:variant>
        <vt:lpwstr/>
      </vt:variant>
      <vt:variant>
        <vt:lpwstr>_Toc427681409</vt:lpwstr>
      </vt:variant>
      <vt:variant>
        <vt:i4>1179711</vt:i4>
      </vt:variant>
      <vt:variant>
        <vt:i4>158</vt:i4>
      </vt:variant>
      <vt:variant>
        <vt:i4>0</vt:i4>
      </vt:variant>
      <vt:variant>
        <vt:i4>5</vt:i4>
      </vt:variant>
      <vt:variant>
        <vt:lpwstr/>
      </vt:variant>
      <vt:variant>
        <vt:lpwstr>_Toc427681408</vt:lpwstr>
      </vt:variant>
      <vt:variant>
        <vt:i4>1179711</vt:i4>
      </vt:variant>
      <vt:variant>
        <vt:i4>152</vt:i4>
      </vt:variant>
      <vt:variant>
        <vt:i4>0</vt:i4>
      </vt:variant>
      <vt:variant>
        <vt:i4>5</vt:i4>
      </vt:variant>
      <vt:variant>
        <vt:lpwstr/>
      </vt:variant>
      <vt:variant>
        <vt:lpwstr>_Toc427681407</vt:lpwstr>
      </vt:variant>
      <vt:variant>
        <vt:i4>1179711</vt:i4>
      </vt:variant>
      <vt:variant>
        <vt:i4>146</vt:i4>
      </vt:variant>
      <vt:variant>
        <vt:i4>0</vt:i4>
      </vt:variant>
      <vt:variant>
        <vt:i4>5</vt:i4>
      </vt:variant>
      <vt:variant>
        <vt:lpwstr/>
      </vt:variant>
      <vt:variant>
        <vt:lpwstr>_Toc427681406</vt:lpwstr>
      </vt:variant>
      <vt:variant>
        <vt:i4>1179711</vt:i4>
      </vt:variant>
      <vt:variant>
        <vt:i4>140</vt:i4>
      </vt:variant>
      <vt:variant>
        <vt:i4>0</vt:i4>
      </vt:variant>
      <vt:variant>
        <vt:i4>5</vt:i4>
      </vt:variant>
      <vt:variant>
        <vt:lpwstr/>
      </vt:variant>
      <vt:variant>
        <vt:lpwstr>_Toc427681405</vt:lpwstr>
      </vt:variant>
      <vt:variant>
        <vt:i4>1179711</vt:i4>
      </vt:variant>
      <vt:variant>
        <vt:i4>134</vt:i4>
      </vt:variant>
      <vt:variant>
        <vt:i4>0</vt:i4>
      </vt:variant>
      <vt:variant>
        <vt:i4>5</vt:i4>
      </vt:variant>
      <vt:variant>
        <vt:lpwstr/>
      </vt:variant>
      <vt:variant>
        <vt:lpwstr>_Toc427681404</vt:lpwstr>
      </vt:variant>
      <vt:variant>
        <vt:i4>1179711</vt:i4>
      </vt:variant>
      <vt:variant>
        <vt:i4>128</vt:i4>
      </vt:variant>
      <vt:variant>
        <vt:i4>0</vt:i4>
      </vt:variant>
      <vt:variant>
        <vt:i4>5</vt:i4>
      </vt:variant>
      <vt:variant>
        <vt:lpwstr/>
      </vt:variant>
      <vt:variant>
        <vt:lpwstr>_Toc427681403</vt:lpwstr>
      </vt:variant>
      <vt:variant>
        <vt:i4>1179711</vt:i4>
      </vt:variant>
      <vt:variant>
        <vt:i4>122</vt:i4>
      </vt:variant>
      <vt:variant>
        <vt:i4>0</vt:i4>
      </vt:variant>
      <vt:variant>
        <vt:i4>5</vt:i4>
      </vt:variant>
      <vt:variant>
        <vt:lpwstr/>
      </vt:variant>
      <vt:variant>
        <vt:lpwstr>_Toc427681402</vt:lpwstr>
      </vt:variant>
      <vt:variant>
        <vt:i4>1179711</vt:i4>
      </vt:variant>
      <vt:variant>
        <vt:i4>116</vt:i4>
      </vt:variant>
      <vt:variant>
        <vt:i4>0</vt:i4>
      </vt:variant>
      <vt:variant>
        <vt:i4>5</vt:i4>
      </vt:variant>
      <vt:variant>
        <vt:lpwstr/>
      </vt:variant>
      <vt:variant>
        <vt:lpwstr>_Toc427681401</vt:lpwstr>
      </vt:variant>
      <vt:variant>
        <vt:i4>1179711</vt:i4>
      </vt:variant>
      <vt:variant>
        <vt:i4>110</vt:i4>
      </vt:variant>
      <vt:variant>
        <vt:i4>0</vt:i4>
      </vt:variant>
      <vt:variant>
        <vt:i4>5</vt:i4>
      </vt:variant>
      <vt:variant>
        <vt:lpwstr/>
      </vt:variant>
      <vt:variant>
        <vt:lpwstr>_Toc427681400</vt:lpwstr>
      </vt:variant>
      <vt:variant>
        <vt:i4>1769528</vt:i4>
      </vt:variant>
      <vt:variant>
        <vt:i4>104</vt:i4>
      </vt:variant>
      <vt:variant>
        <vt:i4>0</vt:i4>
      </vt:variant>
      <vt:variant>
        <vt:i4>5</vt:i4>
      </vt:variant>
      <vt:variant>
        <vt:lpwstr/>
      </vt:variant>
      <vt:variant>
        <vt:lpwstr>_Toc427681399</vt:lpwstr>
      </vt:variant>
      <vt:variant>
        <vt:i4>1769528</vt:i4>
      </vt:variant>
      <vt:variant>
        <vt:i4>98</vt:i4>
      </vt:variant>
      <vt:variant>
        <vt:i4>0</vt:i4>
      </vt:variant>
      <vt:variant>
        <vt:i4>5</vt:i4>
      </vt:variant>
      <vt:variant>
        <vt:lpwstr/>
      </vt:variant>
      <vt:variant>
        <vt:lpwstr>_Toc427681398</vt:lpwstr>
      </vt:variant>
      <vt:variant>
        <vt:i4>1769528</vt:i4>
      </vt:variant>
      <vt:variant>
        <vt:i4>92</vt:i4>
      </vt:variant>
      <vt:variant>
        <vt:i4>0</vt:i4>
      </vt:variant>
      <vt:variant>
        <vt:i4>5</vt:i4>
      </vt:variant>
      <vt:variant>
        <vt:lpwstr/>
      </vt:variant>
      <vt:variant>
        <vt:lpwstr>_Toc427681397</vt:lpwstr>
      </vt:variant>
      <vt:variant>
        <vt:i4>1769528</vt:i4>
      </vt:variant>
      <vt:variant>
        <vt:i4>86</vt:i4>
      </vt:variant>
      <vt:variant>
        <vt:i4>0</vt:i4>
      </vt:variant>
      <vt:variant>
        <vt:i4>5</vt:i4>
      </vt:variant>
      <vt:variant>
        <vt:lpwstr/>
      </vt:variant>
      <vt:variant>
        <vt:lpwstr>_Toc427681396</vt:lpwstr>
      </vt:variant>
      <vt:variant>
        <vt:i4>1769528</vt:i4>
      </vt:variant>
      <vt:variant>
        <vt:i4>80</vt:i4>
      </vt:variant>
      <vt:variant>
        <vt:i4>0</vt:i4>
      </vt:variant>
      <vt:variant>
        <vt:i4>5</vt:i4>
      </vt:variant>
      <vt:variant>
        <vt:lpwstr/>
      </vt:variant>
      <vt:variant>
        <vt:lpwstr>_Toc427681395</vt:lpwstr>
      </vt:variant>
      <vt:variant>
        <vt:i4>1769528</vt:i4>
      </vt:variant>
      <vt:variant>
        <vt:i4>74</vt:i4>
      </vt:variant>
      <vt:variant>
        <vt:i4>0</vt:i4>
      </vt:variant>
      <vt:variant>
        <vt:i4>5</vt:i4>
      </vt:variant>
      <vt:variant>
        <vt:lpwstr/>
      </vt:variant>
      <vt:variant>
        <vt:lpwstr>_Toc427681394</vt:lpwstr>
      </vt:variant>
      <vt:variant>
        <vt:i4>1769528</vt:i4>
      </vt:variant>
      <vt:variant>
        <vt:i4>68</vt:i4>
      </vt:variant>
      <vt:variant>
        <vt:i4>0</vt:i4>
      </vt:variant>
      <vt:variant>
        <vt:i4>5</vt:i4>
      </vt:variant>
      <vt:variant>
        <vt:lpwstr/>
      </vt:variant>
      <vt:variant>
        <vt:lpwstr>_Toc427681393</vt:lpwstr>
      </vt:variant>
      <vt:variant>
        <vt:i4>1769528</vt:i4>
      </vt:variant>
      <vt:variant>
        <vt:i4>62</vt:i4>
      </vt:variant>
      <vt:variant>
        <vt:i4>0</vt:i4>
      </vt:variant>
      <vt:variant>
        <vt:i4>5</vt:i4>
      </vt:variant>
      <vt:variant>
        <vt:lpwstr/>
      </vt:variant>
      <vt:variant>
        <vt:lpwstr>_Toc427681392</vt:lpwstr>
      </vt:variant>
      <vt:variant>
        <vt:i4>1769528</vt:i4>
      </vt:variant>
      <vt:variant>
        <vt:i4>56</vt:i4>
      </vt:variant>
      <vt:variant>
        <vt:i4>0</vt:i4>
      </vt:variant>
      <vt:variant>
        <vt:i4>5</vt:i4>
      </vt:variant>
      <vt:variant>
        <vt:lpwstr/>
      </vt:variant>
      <vt:variant>
        <vt:lpwstr>_Toc427681391</vt:lpwstr>
      </vt:variant>
      <vt:variant>
        <vt:i4>1769528</vt:i4>
      </vt:variant>
      <vt:variant>
        <vt:i4>50</vt:i4>
      </vt:variant>
      <vt:variant>
        <vt:i4>0</vt:i4>
      </vt:variant>
      <vt:variant>
        <vt:i4>5</vt:i4>
      </vt:variant>
      <vt:variant>
        <vt:lpwstr/>
      </vt:variant>
      <vt:variant>
        <vt:lpwstr>_Toc427681390</vt:lpwstr>
      </vt:variant>
      <vt:variant>
        <vt:i4>1703992</vt:i4>
      </vt:variant>
      <vt:variant>
        <vt:i4>44</vt:i4>
      </vt:variant>
      <vt:variant>
        <vt:i4>0</vt:i4>
      </vt:variant>
      <vt:variant>
        <vt:i4>5</vt:i4>
      </vt:variant>
      <vt:variant>
        <vt:lpwstr/>
      </vt:variant>
      <vt:variant>
        <vt:lpwstr>_Toc427681389</vt:lpwstr>
      </vt:variant>
      <vt:variant>
        <vt:i4>1703992</vt:i4>
      </vt:variant>
      <vt:variant>
        <vt:i4>38</vt:i4>
      </vt:variant>
      <vt:variant>
        <vt:i4>0</vt:i4>
      </vt:variant>
      <vt:variant>
        <vt:i4>5</vt:i4>
      </vt:variant>
      <vt:variant>
        <vt:lpwstr/>
      </vt:variant>
      <vt:variant>
        <vt:lpwstr>_Toc427681388</vt:lpwstr>
      </vt:variant>
      <vt:variant>
        <vt:i4>1703992</vt:i4>
      </vt:variant>
      <vt:variant>
        <vt:i4>32</vt:i4>
      </vt:variant>
      <vt:variant>
        <vt:i4>0</vt:i4>
      </vt:variant>
      <vt:variant>
        <vt:i4>5</vt:i4>
      </vt:variant>
      <vt:variant>
        <vt:lpwstr/>
      </vt:variant>
      <vt:variant>
        <vt:lpwstr>_Toc427681387</vt:lpwstr>
      </vt:variant>
      <vt:variant>
        <vt:i4>1703992</vt:i4>
      </vt:variant>
      <vt:variant>
        <vt:i4>26</vt:i4>
      </vt:variant>
      <vt:variant>
        <vt:i4>0</vt:i4>
      </vt:variant>
      <vt:variant>
        <vt:i4>5</vt:i4>
      </vt:variant>
      <vt:variant>
        <vt:lpwstr/>
      </vt:variant>
      <vt:variant>
        <vt:lpwstr>_Toc427681386</vt:lpwstr>
      </vt:variant>
      <vt:variant>
        <vt:i4>1703992</vt:i4>
      </vt:variant>
      <vt:variant>
        <vt:i4>20</vt:i4>
      </vt:variant>
      <vt:variant>
        <vt:i4>0</vt:i4>
      </vt:variant>
      <vt:variant>
        <vt:i4>5</vt:i4>
      </vt:variant>
      <vt:variant>
        <vt:lpwstr/>
      </vt:variant>
      <vt:variant>
        <vt:lpwstr>_Toc427681385</vt:lpwstr>
      </vt:variant>
      <vt:variant>
        <vt:i4>1703992</vt:i4>
      </vt:variant>
      <vt:variant>
        <vt:i4>14</vt:i4>
      </vt:variant>
      <vt:variant>
        <vt:i4>0</vt:i4>
      </vt:variant>
      <vt:variant>
        <vt:i4>5</vt:i4>
      </vt:variant>
      <vt:variant>
        <vt:lpwstr/>
      </vt:variant>
      <vt:variant>
        <vt:lpwstr>_Toc427681384</vt:lpwstr>
      </vt:variant>
      <vt:variant>
        <vt:i4>1703992</vt:i4>
      </vt:variant>
      <vt:variant>
        <vt:i4>8</vt:i4>
      </vt:variant>
      <vt:variant>
        <vt:i4>0</vt:i4>
      </vt:variant>
      <vt:variant>
        <vt:i4>5</vt:i4>
      </vt:variant>
      <vt:variant>
        <vt:lpwstr/>
      </vt:variant>
      <vt:variant>
        <vt:lpwstr>_Toc427681383</vt:lpwstr>
      </vt:variant>
      <vt:variant>
        <vt:i4>1703992</vt:i4>
      </vt:variant>
      <vt:variant>
        <vt:i4>2</vt:i4>
      </vt:variant>
      <vt:variant>
        <vt:i4>0</vt:i4>
      </vt:variant>
      <vt:variant>
        <vt:i4>5</vt:i4>
      </vt:variant>
      <vt:variant>
        <vt:lpwstr/>
      </vt:variant>
      <vt:variant>
        <vt:lpwstr>_Toc427681382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liu</dc:title>
  <dc:subject/>
  <dc:creator>user</dc:creator>
  <cp:keywords/>
  <cp:lastModifiedBy>佳伟 寇</cp:lastModifiedBy>
  <cp:revision>2</cp:revision>
  <cp:lastPrinted>1899-12-30T00:00:00Z</cp:lastPrinted>
  <dcterms:created xsi:type="dcterms:W3CDTF">2026-09-04T12:57:00Z</dcterms:created>
  <dcterms:modified xsi:type="dcterms:W3CDTF">2026-09-04T12:57:00Z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2052-6.6.0.2877</vt:lpwstr>
  </property>
</Properties>
</file>